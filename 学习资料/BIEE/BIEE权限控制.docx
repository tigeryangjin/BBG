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AF7" w:rsidRPr="005D09FB" w:rsidRDefault="00F05AF7" w:rsidP="00F05AF7">
      <w:pPr>
        <w:pStyle w:val="10"/>
        <w:jc w:val="center"/>
        <w:outlineLvl w:val="0"/>
        <w:rPr>
          <w:rFonts w:ascii="微软雅黑" w:eastAsia="微软雅黑" w:hAnsi="微软雅黑"/>
          <w:b w:val="0"/>
          <w:sz w:val="32"/>
          <w:szCs w:val="21"/>
        </w:rPr>
      </w:pPr>
      <w:bookmarkStart w:id="0" w:name="_Toc343520246"/>
      <w:bookmarkStart w:id="1" w:name="_Toc388463737"/>
      <w:bookmarkStart w:id="2" w:name="OLE_LINK1"/>
      <w:proofErr w:type="spellStart"/>
      <w:r w:rsidRPr="005D09FB">
        <w:rPr>
          <w:rFonts w:ascii="微软雅黑" w:eastAsia="微软雅黑" w:hAnsi="微软雅黑" w:hint="eastAsia"/>
          <w:b w:val="0"/>
          <w:sz w:val="32"/>
          <w:szCs w:val="21"/>
        </w:rPr>
        <w:t>目录</w:t>
      </w:r>
      <w:bookmarkEnd w:id="0"/>
      <w:bookmarkEnd w:id="1"/>
      <w:proofErr w:type="spellEnd"/>
    </w:p>
    <w:bookmarkEnd w:id="2"/>
    <w:p w:rsidR="00BD5041" w:rsidRDefault="00E961F4">
      <w:pPr>
        <w:pStyle w:val="10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r w:rsidRPr="005D09FB">
        <w:rPr>
          <w:rFonts w:ascii="微软雅黑" w:eastAsia="微软雅黑" w:hAnsi="微软雅黑"/>
          <w:sz w:val="21"/>
          <w:szCs w:val="21"/>
        </w:rPr>
        <w:fldChar w:fldCharType="begin"/>
      </w:r>
      <w:r w:rsidR="00F05AF7" w:rsidRPr="005D09FB">
        <w:rPr>
          <w:rFonts w:ascii="微软雅黑" w:eastAsia="微软雅黑" w:hAnsi="微软雅黑"/>
          <w:sz w:val="21"/>
          <w:szCs w:val="21"/>
        </w:rPr>
        <w:instrText xml:space="preserve"> TOC \o "1-3" \h \z \u </w:instrText>
      </w:r>
      <w:r w:rsidRPr="005D09FB">
        <w:rPr>
          <w:rFonts w:ascii="微软雅黑" w:eastAsia="微软雅黑" w:hAnsi="微软雅黑"/>
          <w:sz w:val="21"/>
          <w:szCs w:val="21"/>
        </w:rPr>
        <w:fldChar w:fldCharType="separate"/>
      </w:r>
      <w:hyperlink w:anchor="_Toc388463737" w:history="1">
        <w:r w:rsidR="00BD5041" w:rsidRPr="004B6C1A">
          <w:rPr>
            <w:rStyle w:val="af0"/>
            <w:rFonts w:ascii="微软雅黑" w:eastAsia="微软雅黑" w:hAnsi="微软雅黑" w:hint="eastAsia"/>
            <w:noProof/>
          </w:rPr>
          <w:t>目录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5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38" w:history="1">
        <w:r w:rsidR="00BD5041" w:rsidRPr="004B6C1A">
          <w:rPr>
            <w:rStyle w:val="af0"/>
            <w:rFonts w:ascii="微软雅黑" w:eastAsia="微软雅黑" w:hAnsi="微软雅黑"/>
            <w:noProof/>
          </w:rPr>
          <w:t>1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账号管理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9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39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1.1.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与</w:t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LDAP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集成的说明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9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0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1.2.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用户和组的管理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9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1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1.3.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用户和组的导入和导出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9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2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1.4.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用户角色管理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9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3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1.5.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用户区域管理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3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44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2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BIEE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模型文件（</w:t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PRD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）的备份和部署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5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2.1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RPD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的备份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6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2.2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RPD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的部署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3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47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3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BIEE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目录文件（</w:t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Catalog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）的备份和部署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8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3.1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Catalog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的备份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49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3.2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Catalog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的部署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22"/>
        <w:tabs>
          <w:tab w:val="left" w:pos="9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388463750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3.3</w:t>
        </w:r>
        <w:r w:rsidR="00BD5041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管理界面主题区域的权限设置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5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51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4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权限配置示例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52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4.1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在</w:t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RPD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中运用权限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53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4.2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使用外部表进行权限控制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5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54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4.3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BIEE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对象访问权限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:rsidR="00BD5041" w:rsidRDefault="00E961F4">
      <w:pPr>
        <w:pStyle w:val="10"/>
        <w:tabs>
          <w:tab w:val="left" w:pos="5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388463755" w:history="1"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4.4</w:t>
        </w:r>
        <w:r w:rsidR="00BD50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BD5041" w:rsidRPr="004B6C1A">
          <w:rPr>
            <w:rStyle w:val="af0"/>
            <w:rFonts w:ascii="微软雅黑" w:eastAsia="微软雅黑" w:hAnsi="微软雅黑"/>
            <w:noProof/>
            <w:lang w:eastAsia="zh-CN"/>
          </w:rPr>
          <w:t>BIEE</w:t>
        </w:r>
        <w:r w:rsidR="00BD5041" w:rsidRPr="004B6C1A">
          <w:rPr>
            <w:rStyle w:val="af0"/>
            <w:rFonts w:ascii="微软雅黑" w:eastAsia="微软雅黑" w:hAnsi="微软雅黑" w:hint="eastAsia"/>
            <w:noProof/>
            <w:lang w:eastAsia="zh-CN"/>
          </w:rPr>
          <w:t>功能权限</w:t>
        </w:r>
        <w:r w:rsidR="00BD50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D5041">
          <w:rPr>
            <w:noProof/>
            <w:webHidden/>
          </w:rPr>
          <w:instrText xml:space="preserve"> PAGEREF _Toc388463755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041"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:rsidR="00F05AF7" w:rsidRPr="005D09FB" w:rsidRDefault="00E961F4" w:rsidP="00F05AF7">
      <w:pPr>
        <w:pStyle w:val="10"/>
        <w:rPr>
          <w:rFonts w:ascii="微软雅黑" w:eastAsia="微软雅黑" w:hAnsi="微软雅黑"/>
          <w:sz w:val="21"/>
          <w:szCs w:val="21"/>
        </w:rPr>
        <w:sectPr w:rsidR="00F05AF7" w:rsidRPr="005D09FB" w:rsidSect="00F05AF7">
          <w:footnotePr>
            <w:numRestart w:val="eachPage"/>
          </w:footnotePr>
          <w:pgSz w:w="12240" w:h="15840"/>
          <w:pgMar w:top="1530" w:right="1440" w:bottom="1440" w:left="1440" w:header="720" w:footer="720" w:gutter="0"/>
          <w:pgNumType w:fmt="lowerRoman" w:start="1"/>
          <w:cols w:space="720"/>
        </w:sectPr>
      </w:pPr>
      <w:r w:rsidRPr="005D09FB">
        <w:rPr>
          <w:rFonts w:ascii="微软雅黑" w:eastAsia="微软雅黑" w:hAnsi="微软雅黑"/>
          <w:sz w:val="21"/>
          <w:szCs w:val="21"/>
        </w:rPr>
        <w:fldChar w:fldCharType="end"/>
      </w:r>
      <w:r w:rsidR="00F05AF7" w:rsidRPr="005D09FB">
        <w:rPr>
          <w:rFonts w:ascii="微软雅黑" w:eastAsia="微软雅黑" w:hAnsi="微软雅黑"/>
          <w:sz w:val="21"/>
          <w:szCs w:val="21"/>
        </w:rPr>
        <w:t xml:space="preserve"> </w:t>
      </w:r>
    </w:p>
    <w:p w:rsidR="00F05AF7" w:rsidRDefault="00F05AF7" w:rsidP="00F05AF7">
      <w:pPr>
        <w:pStyle w:val="1"/>
        <w:numPr>
          <w:ilvl w:val="0"/>
          <w:numId w:val="7"/>
        </w:numPr>
        <w:rPr>
          <w:rFonts w:ascii="微软雅黑" w:eastAsia="微软雅黑" w:hAnsi="微软雅黑"/>
        </w:rPr>
      </w:pPr>
      <w:bookmarkStart w:id="3" w:name="_Toc388463738"/>
      <w:bookmarkStart w:id="4" w:name="_Toc2657877"/>
      <w:bookmarkStart w:id="5" w:name="_Ref513016497"/>
      <w:r>
        <w:rPr>
          <w:rFonts w:ascii="微软雅黑" w:eastAsia="微软雅黑" w:hAnsi="微软雅黑" w:hint="eastAsia"/>
          <w:lang w:eastAsia="zh-CN"/>
        </w:rPr>
        <w:lastRenderedPageBreak/>
        <w:t>账号管理</w:t>
      </w:r>
      <w:bookmarkEnd w:id="3"/>
    </w:p>
    <w:p w:rsidR="00F05AF7" w:rsidRDefault="00F05AF7" w:rsidP="00F05AF7">
      <w:p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Oracle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 BIEE 通过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Administration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 Console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E6018F">
        <w:rPr>
          <w:rFonts w:ascii="微软雅黑" w:eastAsia="微软雅黑" w:hAnsi="微软雅黑" w:hint="eastAsia"/>
          <w:sz w:val="21"/>
          <w:szCs w:val="21"/>
          <w:lang w:eastAsia="zh-CN"/>
        </w:rPr>
        <w:t>下文称</w:t>
      </w:r>
      <w:r w:rsidR="00E6018F">
        <w:rPr>
          <w:rFonts w:ascii="微软雅黑" w:eastAsia="微软雅黑" w:hAnsi="微软雅黑"/>
          <w:sz w:val="21"/>
          <w:szCs w:val="21"/>
          <w:lang w:eastAsia="zh-CN"/>
        </w:rPr>
        <w:t>Console，</w:t>
      </w:r>
      <w:r w:rsidR="00E961F4" w:rsidRPr="00E961F4">
        <w:fldChar w:fldCharType="begin"/>
      </w:r>
      <w:r w:rsidR="008326DD">
        <w:instrText xml:space="preserve"> HYPERLINK "http://10.52.123.23:7001/console" </w:instrText>
      </w:r>
      <w:r w:rsidR="00E961F4" w:rsidRPr="00E961F4">
        <w:fldChar w:fldCharType="separate"/>
      </w:r>
      <w:r>
        <w:rPr>
          <w:rStyle w:val="af0"/>
        </w:rPr>
        <w:t>http://10.52.123.23:7001/console</w:t>
      </w:r>
      <w:r w:rsidR="00E961F4">
        <w:rPr>
          <w:rStyle w:val="af0"/>
        </w:rPr>
        <w:fldChar w:fldCharType="end"/>
      </w:r>
      <w:r w:rsidRPr="001855EE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1855EE">
        <w:rPr>
          <w:rFonts w:ascii="微软雅黑" w:eastAsia="微软雅黑" w:hAnsi="微软雅黑"/>
          <w:sz w:val="21"/>
          <w:szCs w:val="21"/>
          <w:lang w:eastAsia="zh-CN"/>
        </w:rPr>
        <w:t>地址和端口</w:t>
      </w:r>
      <w:r w:rsidRPr="001855EE">
        <w:rPr>
          <w:rFonts w:ascii="微软雅黑" w:eastAsia="微软雅黑" w:hAnsi="微软雅黑" w:hint="eastAsia"/>
          <w:sz w:val="21"/>
          <w:szCs w:val="21"/>
          <w:lang w:eastAsia="zh-CN"/>
        </w:rPr>
        <w:t>因</w:t>
      </w:r>
      <w:r w:rsidRPr="001855EE">
        <w:rPr>
          <w:rFonts w:ascii="微软雅黑" w:eastAsia="微软雅黑" w:hAnsi="微软雅黑"/>
          <w:sz w:val="21"/>
          <w:szCs w:val="21"/>
          <w:lang w:eastAsia="zh-CN"/>
        </w:rPr>
        <w:t>环境而</w:t>
      </w:r>
      <w:r w:rsidRPr="001855EE">
        <w:rPr>
          <w:rFonts w:ascii="微软雅黑" w:eastAsia="微软雅黑" w:hAnsi="微软雅黑" w:hint="eastAsia"/>
          <w:sz w:val="21"/>
          <w:szCs w:val="21"/>
          <w:lang w:eastAsia="zh-CN"/>
        </w:rPr>
        <w:t>定</w:t>
      </w:r>
      <w:r>
        <w:rPr>
          <w:rFonts w:ascii="微软雅黑" w:eastAsia="微软雅黑" w:hAnsi="微软雅黑"/>
          <w:sz w:val="21"/>
          <w:szCs w:val="21"/>
          <w:lang w:eastAsia="zh-CN"/>
        </w:rPr>
        <w:t>） 管理用户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通过Enterprise Manager 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E6018F">
        <w:rPr>
          <w:rFonts w:ascii="微软雅黑" w:eastAsia="微软雅黑" w:hAnsi="微软雅黑" w:hint="eastAsia"/>
          <w:sz w:val="21"/>
          <w:szCs w:val="21"/>
          <w:lang w:eastAsia="zh-CN"/>
        </w:rPr>
        <w:t>下文称</w:t>
      </w:r>
      <w:r w:rsidR="00E6018F">
        <w:rPr>
          <w:rFonts w:ascii="微软雅黑" w:eastAsia="微软雅黑" w:hAnsi="微软雅黑"/>
          <w:sz w:val="21"/>
          <w:szCs w:val="21"/>
          <w:lang w:eastAsia="zh-CN"/>
        </w:rPr>
        <w:t>EM，</w:t>
      </w:r>
      <w:r w:rsidR="00E961F4" w:rsidRPr="00E961F4">
        <w:fldChar w:fldCharType="begin"/>
      </w:r>
      <w:r w:rsidR="008326DD">
        <w:instrText xml:space="preserve"> HYPERLINK "http://10.52.123.23:7001/em" </w:instrText>
      </w:r>
      <w:r w:rsidR="00E961F4" w:rsidRPr="00E961F4">
        <w:fldChar w:fldCharType="separate"/>
      </w:r>
      <w:r>
        <w:rPr>
          <w:rStyle w:val="af0"/>
        </w:rPr>
        <w:t>http://10.52.123.23:7001/em</w:t>
      </w:r>
      <w:r w:rsidR="00E961F4">
        <w:rPr>
          <w:rStyle w:val="af0"/>
        </w:rPr>
        <w:fldChar w:fldCharType="end"/>
      </w:r>
      <w:r w:rsidRPr="001855EE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1855EE">
        <w:rPr>
          <w:rFonts w:ascii="微软雅黑" w:eastAsia="微软雅黑" w:hAnsi="微软雅黑"/>
          <w:sz w:val="21"/>
          <w:szCs w:val="21"/>
          <w:lang w:eastAsia="zh-CN"/>
        </w:rPr>
        <w:t>地址和端口</w:t>
      </w:r>
      <w:r w:rsidRPr="001855EE">
        <w:rPr>
          <w:rFonts w:ascii="微软雅黑" w:eastAsia="微软雅黑" w:hAnsi="微软雅黑" w:hint="eastAsia"/>
          <w:sz w:val="21"/>
          <w:szCs w:val="21"/>
          <w:lang w:eastAsia="zh-CN"/>
        </w:rPr>
        <w:t>因</w:t>
      </w:r>
      <w:r w:rsidRPr="001855EE">
        <w:rPr>
          <w:rFonts w:ascii="微软雅黑" w:eastAsia="微软雅黑" w:hAnsi="微软雅黑"/>
          <w:sz w:val="21"/>
          <w:szCs w:val="21"/>
          <w:lang w:eastAsia="zh-CN"/>
        </w:rPr>
        <w:t>环境而</w:t>
      </w:r>
      <w:r w:rsidRPr="001855EE">
        <w:rPr>
          <w:rFonts w:ascii="微软雅黑" w:eastAsia="微软雅黑" w:hAnsi="微软雅黑" w:hint="eastAsia"/>
          <w:sz w:val="21"/>
          <w:szCs w:val="21"/>
          <w:lang w:eastAsia="zh-CN"/>
        </w:rPr>
        <w:t>定</w:t>
      </w:r>
      <w:r>
        <w:rPr>
          <w:rFonts w:ascii="微软雅黑" w:eastAsia="微软雅黑" w:hAnsi="微软雅黑"/>
          <w:sz w:val="21"/>
          <w:szCs w:val="21"/>
          <w:lang w:eastAsia="zh-CN"/>
        </w:rPr>
        <w:t>）</w:t>
      </w:r>
      <w:r w:rsidR="00E6018F">
        <w:rPr>
          <w:rFonts w:ascii="微软雅黑" w:eastAsia="微软雅黑" w:hAnsi="微软雅黑" w:hint="eastAsia"/>
          <w:sz w:val="21"/>
          <w:szCs w:val="21"/>
          <w:lang w:eastAsia="zh-CN"/>
        </w:rPr>
        <w:t>管理</w:t>
      </w:r>
      <w:r>
        <w:rPr>
          <w:rFonts w:ascii="微软雅黑" w:eastAsia="微软雅黑" w:hAnsi="微软雅黑"/>
          <w:sz w:val="21"/>
          <w:szCs w:val="21"/>
          <w:lang w:eastAsia="zh-CN"/>
        </w:rPr>
        <w:t>角色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AB3427" w:rsidRDefault="00AB3427" w:rsidP="00AB3427">
      <w:pPr>
        <w:pStyle w:val="20"/>
        <w:numPr>
          <w:ilvl w:val="1"/>
          <w:numId w:val="2"/>
        </w:numPr>
        <w:tabs>
          <w:tab w:val="left" w:pos="576"/>
        </w:tabs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6" w:name="_Toc388463739"/>
      <w:r w:rsidRPr="00AB3427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与</w:t>
      </w:r>
      <w:r w:rsidRPr="00AB3427">
        <w:rPr>
          <w:rFonts w:ascii="微软雅黑" w:eastAsia="微软雅黑" w:hAnsi="微软雅黑"/>
          <w:i w:val="0"/>
          <w:sz w:val="24"/>
          <w:szCs w:val="21"/>
          <w:lang w:eastAsia="zh-CN"/>
        </w:rPr>
        <w:t>LDAP</w:t>
      </w:r>
      <w:r w:rsidRPr="00AB3427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集成</w:t>
      </w:r>
      <w:r w:rsidR="00E85068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的</w:t>
      </w:r>
      <w:r w:rsidR="00E85068">
        <w:rPr>
          <w:rFonts w:ascii="微软雅黑" w:eastAsia="微软雅黑" w:hAnsi="微软雅黑"/>
          <w:i w:val="0"/>
          <w:sz w:val="24"/>
          <w:szCs w:val="21"/>
          <w:lang w:eastAsia="zh-CN"/>
        </w:rPr>
        <w:t>说明</w:t>
      </w:r>
      <w:bookmarkEnd w:id="6"/>
    </w:p>
    <w:p w:rsidR="00AB3427" w:rsidRPr="00AB3427" w:rsidRDefault="00AB3427" w:rsidP="00AB3427">
      <w:p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当</w:t>
      </w:r>
      <w:r w:rsidRPr="00AB3427">
        <w:rPr>
          <w:rFonts w:ascii="微软雅黑" w:eastAsia="微软雅黑" w:hAnsi="微软雅黑"/>
          <w:sz w:val="21"/>
          <w:szCs w:val="21"/>
          <w:lang w:eastAsia="zh-CN"/>
        </w:rPr>
        <w:t>BIEE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与</w:t>
      </w:r>
      <w:r>
        <w:rPr>
          <w:rFonts w:ascii="微软雅黑" w:eastAsia="微软雅黑" w:hAnsi="微软雅黑"/>
          <w:sz w:val="21"/>
          <w:szCs w:val="21"/>
          <w:lang w:eastAsia="zh-CN"/>
        </w:rPr>
        <w:t>LDAP集成成功后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LDAP会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向</w:t>
      </w:r>
      <w:r>
        <w:rPr>
          <w:rFonts w:ascii="微软雅黑" w:eastAsia="微软雅黑" w:hAnsi="微软雅黑"/>
          <w:sz w:val="21"/>
          <w:szCs w:val="21"/>
          <w:lang w:eastAsia="zh-CN"/>
        </w:rPr>
        <w:t>BIEE推送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用户名</w:t>
      </w:r>
      <w:r>
        <w:rPr>
          <w:rFonts w:ascii="微软雅黑" w:eastAsia="微软雅黑" w:hAnsi="微软雅黑"/>
          <w:sz w:val="21"/>
          <w:szCs w:val="21"/>
          <w:lang w:eastAsia="zh-CN"/>
        </w:rPr>
        <w:t>和它所在的组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我们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只需要在角色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配置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中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将角色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与对应的组匹配即可。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如果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没有与LDAP集成，则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首先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需要手动创建用户和组，具体步骤请参看下一</w:t>
      </w:r>
      <w:r w:rsidR="0009782D">
        <w:rPr>
          <w:rFonts w:ascii="微软雅黑" w:eastAsia="微软雅黑" w:hAnsi="微软雅黑" w:hint="eastAsia"/>
          <w:sz w:val="21"/>
          <w:szCs w:val="21"/>
          <w:lang w:eastAsia="zh-CN"/>
        </w:rPr>
        <w:t>步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F05AF7" w:rsidRPr="004257C7" w:rsidRDefault="00AA60BD" w:rsidP="00F05AF7">
      <w:pPr>
        <w:pStyle w:val="20"/>
        <w:numPr>
          <w:ilvl w:val="1"/>
          <w:numId w:val="2"/>
        </w:numPr>
        <w:tabs>
          <w:tab w:val="left" w:pos="576"/>
        </w:tabs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7" w:name="_Toc388463740"/>
      <w:r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用户和</w:t>
      </w:r>
      <w:r>
        <w:rPr>
          <w:rFonts w:ascii="微软雅黑" w:eastAsia="微软雅黑" w:hAnsi="微软雅黑"/>
          <w:i w:val="0"/>
          <w:sz w:val="24"/>
          <w:szCs w:val="21"/>
          <w:lang w:eastAsia="zh-CN"/>
        </w:rPr>
        <w:t>组的管理</w:t>
      </w:r>
      <w:bookmarkEnd w:id="7"/>
    </w:p>
    <w:p w:rsidR="00E85068" w:rsidRDefault="00AA60BD" w:rsidP="00AA60BD">
      <w:pPr>
        <w:rPr>
          <w:rFonts w:ascii="微软雅黑" w:eastAsia="微软雅黑" w:hAnsi="微软雅黑"/>
          <w:sz w:val="21"/>
          <w:szCs w:val="21"/>
          <w:lang w:eastAsia="zh-CN"/>
        </w:rPr>
      </w:pPr>
      <w:r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当</w:t>
      </w:r>
      <w:r w:rsidRPr="00AA60BD">
        <w:rPr>
          <w:rFonts w:ascii="微软雅黑" w:eastAsia="微软雅黑" w:hAnsi="微软雅黑"/>
          <w:sz w:val="21"/>
          <w:szCs w:val="21"/>
          <w:lang w:eastAsia="zh-CN"/>
        </w:rPr>
        <w:t>需要添加、删除</w:t>
      </w:r>
      <w:r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 w:rsidRPr="00AA60BD">
        <w:rPr>
          <w:rFonts w:ascii="微软雅黑" w:eastAsia="微软雅黑" w:hAnsi="微软雅黑"/>
          <w:sz w:val="21"/>
          <w:szCs w:val="21"/>
          <w:lang w:eastAsia="zh-CN"/>
        </w:rPr>
        <w:t>变更用户</w:t>
      </w:r>
      <w:r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 w:rsidRPr="00AA60BD">
        <w:rPr>
          <w:rFonts w:ascii="微软雅黑" w:eastAsia="微软雅黑" w:hAnsi="微软雅黑"/>
          <w:sz w:val="21"/>
          <w:szCs w:val="21"/>
          <w:lang w:eastAsia="zh-CN"/>
        </w:rPr>
        <w:t>组时，可以</w:t>
      </w:r>
      <w:r w:rsidR="00E85068">
        <w:rPr>
          <w:rFonts w:ascii="微软雅黑" w:eastAsia="微软雅黑" w:hAnsi="微软雅黑" w:hint="eastAsia"/>
          <w:sz w:val="21"/>
          <w:szCs w:val="21"/>
          <w:lang w:eastAsia="zh-CN"/>
        </w:rPr>
        <w:t>按照</w:t>
      </w:r>
      <w:r w:rsidR="00E85068">
        <w:rPr>
          <w:rFonts w:ascii="微软雅黑" w:eastAsia="微软雅黑" w:hAnsi="微软雅黑"/>
          <w:sz w:val="21"/>
          <w:szCs w:val="21"/>
          <w:lang w:eastAsia="zh-CN"/>
        </w:rPr>
        <w:t>以下步骤进行操作：</w:t>
      </w:r>
    </w:p>
    <w:p w:rsidR="00E85068" w:rsidRDefault="00E85068" w:rsidP="003418C0">
      <w:pPr>
        <w:pStyle w:val="af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E85068">
        <w:rPr>
          <w:rFonts w:ascii="微软雅黑" w:eastAsia="微软雅黑" w:hAnsi="微软雅黑" w:hint="eastAsia"/>
          <w:sz w:val="21"/>
          <w:szCs w:val="21"/>
          <w:lang w:eastAsia="zh-CN"/>
        </w:rPr>
        <w:t>第一步：</w:t>
      </w:r>
      <w:r w:rsidR="00AA60BD" w:rsidRPr="00E85068">
        <w:rPr>
          <w:rFonts w:ascii="微软雅黑" w:eastAsia="微软雅黑" w:hAnsi="微软雅黑"/>
          <w:sz w:val="21"/>
          <w:szCs w:val="21"/>
          <w:lang w:eastAsia="zh-CN"/>
        </w:rPr>
        <w:t>登录Console</w:t>
      </w:r>
      <w:r w:rsidR="00216132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E85068" w:rsidRDefault="00E85068" w:rsidP="003418C0">
      <w:pPr>
        <w:pStyle w:val="af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第二步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AA60BD" w:rsidRPr="00E85068">
        <w:rPr>
          <w:rFonts w:ascii="微软雅黑" w:eastAsia="微软雅黑" w:hAnsi="微软雅黑" w:hint="eastAsia"/>
          <w:sz w:val="21"/>
          <w:szCs w:val="21"/>
          <w:lang w:eastAsia="zh-CN"/>
        </w:rPr>
        <w:t>进入“</w:t>
      </w:r>
      <w:r w:rsidR="00AA60BD" w:rsidRPr="00E85068">
        <w:rPr>
          <w:rFonts w:ascii="微软雅黑" w:eastAsia="微软雅黑" w:hAnsi="微软雅黑"/>
          <w:sz w:val="21"/>
          <w:szCs w:val="21"/>
          <w:lang w:eastAsia="zh-CN"/>
        </w:rPr>
        <w:t>安全领域</w:t>
      </w:r>
      <w:r w:rsidR="00AA60BD" w:rsidRPr="00E85068">
        <w:rPr>
          <w:rFonts w:ascii="微软雅黑" w:eastAsia="微软雅黑" w:hAnsi="微软雅黑" w:hint="eastAsia"/>
          <w:sz w:val="21"/>
          <w:szCs w:val="21"/>
          <w:lang w:eastAsia="zh-CN"/>
        </w:rPr>
        <w:t>”</w:t>
      </w:r>
      <w:r w:rsidR="00216132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AA60BD" w:rsidRPr="00E85068" w:rsidRDefault="00E85068" w:rsidP="003418C0">
      <w:pPr>
        <w:pStyle w:val="af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第三部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216132">
        <w:rPr>
          <w:rFonts w:ascii="微软雅黑" w:eastAsia="微软雅黑" w:hAnsi="微软雅黑" w:hint="eastAsia"/>
          <w:sz w:val="21"/>
          <w:szCs w:val="21"/>
          <w:lang w:eastAsia="zh-CN"/>
        </w:rPr>
        <w:t>进入</w:t>
      </w:r>
      <w:r w:rsidR="00AA60BD" w:rsidRPr="00E85068">
        <w:rPr>
          <w:rFonts w:ascii="微软雅黑" w:eastAsia="微软雅黑" w:hAnsi="微软雅黑" w:hint="eastAsia"/>
          <w:sz w:val="21"/>
          <w:szCs w:val="21"/>
          <w:lang w:eastAsia="zh-CN"/>
        </w:rPr>
        <w:t>“</w:t>
      </w:r>
      <w:proofErr w:type="spellStart"/>
      <w:r w:rsidR="00216132">
        <w:rPr>
          <w:rFonts w:ascii="微软雅黑" w:eastAsia="微软雅黑" w:hAnsi="微软雅黑"/>
          <w:sz w:val="21"/>
          <w:szCs w:val="21"/>
          <w:lang w:eastAsia="zh-CN"/>
        </w:rPr>
        <w:t>my</w:t>
      </w:r>
      <w:r w:rsidR="00216132" w:rsidRPr="00E85068">
        <w:rPr>
          <w:rFonts w:ascii="微软雅黑" w:eastAsia="微软雅黑" w:hAnsi="微软雅黑"/>
          <w:sz w:val="21"/>
          <w:szCs w:val="21"/>
          <w:lang w:eastAsia="zh-CN"/>
        </w:rPr>
        <w:t>realm</w:t>
      </w:r>
      <w:proofErr w:type="spellEnd"/>
      <w:r w:rsidR="00AA60BD" w:rsidRPr="00E85068">
        <w:rPr>
          <w:rFonts w:ascii="微软雅黑" w:eastAsia="微软雅黑" w:hAnsi="微软雅黑"/>
          <w:sz w:val="21"/>
          <w:szCs w:val="21"/>
          <w:lang w:eastAsia="zh-CN"/>
        </w:rPr>
        <w:t>”，</w:t>
      </w:r>
      <w:r w:rsidR="00AA60BD" w:rsidRPr="00E85068">
        <w:rPr>
          <w:rFonts w:ascii="微软雅黑" w:eastAsia="微软雅黑" w:hAnsi="微软雅黑" w:hint="eastAsia"/>
          <w:sz w:val="21"/>
          <w:szCs w:val="21"/>
          <w:lang w:eastAsia="zh-CN"/>
        </w:rPr>
        <w:t>如图-1：</w:t>
      </w:r>
    </w:p>
    <w:p w:rsidR="00AA60BD" w:rsidRPr="00AA60BD" w:rsidRDefault="00AA60BD" w:rsidP="00AA60BD">
      <w:pPr>
        <w:rPr>
          <w:rFonts w:ascii="微软雅黑" w:eastAsia="微软雅黑" w:hAnsi="微软雅黑"/>
          <w:sz w:val="21"/>
          <w:szCs w:val="21"/>
          <w:lang w:eastAsia="zh-CN"/>
        </w:rPr>
      </w:pPr>
    </w:p>
    <w:p w:rsidR="00AA60BD" w:rsidRPr="00AA60BD" w:rsidRDefault="00AA60BD" w:rsidP="00AA60BD">
      <w:p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943600" cy="3039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D" w:rsidRPr="00AA60BD" w:rsidRDefault="00AA60BD" w:rsidP="00AA60BD">
      <w:pPr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图-1</w:t>
      </w:r>
    </w:p>
    <w:p w:rsidR="00AA60BD" w:rsidRPr="00AA60BD" w:rsidRDefault="00AA60BD" w:rsidP="00AA60BD">
      <w:pPr>
        <w:rPr>
          <w:rFonts w:ascii="微软雅黑" w:eastAsia="微软雅黑" w:hAnsi="微软雅黑"/>
          <w:sz w:val="21"/>
          <w:szCs w:val="21"/>
          <w:lang w:eastAsia="zh-CN"/>
        </w:rPr>
      </w:pPr>
    </w:p>
    <w:p w:rsidR="00216132" w:rsidRDefault="00216132" w:rsidP="003418C0">
      <w:pPr>
        <w:pStyle w:val="a"/>
        <w:numPr>
          <w:ilvl w:val="0"/>
          <w:numId w:val="12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第四步：</w:t>
      </w:r>
      <w:r>
        <w:rPr>
          <w:rFonts w:ascii="微软雅黑" w:eastAsia="微软雅黑" w:hAnsi="微软雅黑"/>
          <w:sz w:val="21"/>
          <w:szCs w:val="21"/>
        </w:rPr>
        <w:t>点击</w:t>
      </w:r>
      <w:r w:rsidR="00AA60BD">
        <w:rPr>
          <w:rFonts w:ascii="微软雅黑" w:eastAsia="微软雅黑" w:hAnsi="微软雅黑" w:hint="eastAsia"/>
          <w:sz w:val="21"/>
          <w:szCs w:val="21"/>
        </w:rPr>
        <w:t>“用户</w:t>
      </w:r>
      <w:r w:rsidR="00AA60BD">
        <w:rPr>
          <w:rFonts w:ascii="微软雅黑" w:eastAsia="微软雅黑" w:hAnsi="微软雅黑"/>
          <w:sz w:val="21"/>
          <w:szCs w:val="21"/>
        </w:rPr>
        <w:t>和组”</w:t>
      </w:r>
      <w:r>
        <w:rPr>
          <w:rFonts w:ascii="微软雅黑" w:eastAsia="微软雅黑" w:hAnsi="微软雅黑" w:hint="eastAsia"/>
          <w:sz w:val="21"/>
          <w:szCs w:val="21"/>
        </w:rPr>
        <w:t>页签；</w:t>
      </w:r>
    </w:p>
    <w:p w:rsidR="00AA60BD" w:rsidRPr="00216132" w:rsidRDefault="00216132" w:rsidP="003418C0">
      <w:pPr>
        <w:pStyle w:val="a"/>
        <w:numPr>
          <w:ilvl w:val="0"/>
          <w:numId w:val="12"/>
        </w:numPr>
        <w:rPr>
          <w:rFonts w:ascii="微软雅黑" w:eastAsia="微软雅黑" w:hAnsi="微软雅黑"/>
          <w:sz w:val="21"/>
          <w:szCs w:val="21"/>
        </w:rPr>
      </w:pPr>
      <w:r w:rsidRPr="00216132">
        <w:rPr>
          <w:rFonts w:ascii="微软雅黑" w:eastAsia="微软雅黑" w:hAnsi="微软雅黑" w:hint="eastAsia"/>
          <w:sz w:val="21"/>
          <w:szCs w:val="21"/>
        </w:rPr>
        <w:t>第五步</w:t>
      </w:r>
      <w:r w:rsidRPr="00216132">
        <w:rPr>
          <w:rFonts w:ascii="微软雅黑" w:eastAsia="微软雅黑" w:hAnsi="微软雅黑"/>
          <w:sz w:val="21"/>
          <w:szCs w:val="21"/>
        </w:rPr>
        <w:t>：点击</w:t>
      </w:r>
      <w:r w:rsidR="00AA60BD" w:rsidRPr="00216132">
        <w:rPr>
          <w:rFonts w:ascii="微软雅黑" w:eastAsia="微软雅黑" w:hAnsi="微软雅黑"/>
          <w:sz w:val="21"/>
          <w:szCs w:val="21"/>
        </w:rPr>
        <w:t>“用户</w:t>
      </w:r>
      <w:r w:rsidR="00AA60BD" w:rsidRPr="00216132">
        <w:rPr>
          <w:rFonts w:ascii="微软雅黑" w:eastAsia="微软雅黑" w:hAnsi="微软雅黑" w:hint="eastAsia"/>
          <w:sz w:val="21"/>
          <w:szCs w:val="21"/>
        </w:rPr>
        <w:t>”</w:t>
      </w:r>
      <w:r w:rsidR="00AA60BD" w:rsidRPr="00216132">
        <w:rPr>
          <w:rFonts w:ascii="微软雅黑" w:eastAsia="微软雅黑" w:hAnsi="微软雅黑"/>
          <w:sz w:val="21"/>
          <w:szCs w:val="21"/>
        </w:rPr>
        <w:t>页签</w:t>
      </w:r>
      <w:r w:rsidRPr="00216132">
        <w:rPr>
          <w:rFonts w:ascii="微软雅黑" w:eastAsia="微软雅黑" w:hAnsi="微软雅黑" w:hint="eastAsia"/>
          <w:sz w:val="21"/>
          <w:szCs w:val="21"/>
        </w:rPr>
        <w:t>。这时</w:t>
      </w:r>
      <w:r w:rsidRPr="00216132">
        <w:rPr>
          <w:rFonts w:ascii="微软雅黑" w:eastAsia="微软雅黑" w:hAnsi="微软雅黑"/>
          <w:sz w:val="21"/>
          <w:szCs w:val="21"/>
        </w:rPr>
        <w:t>我们已经进入用户</w:t>
      </w:r>
      <w:r w:rsidRPr="00216132">
        <w:rPr>
          <w:rFonts w:ascii="微软雅黑" w:eastAsia="微软雅黑" w:hAnsi="微软雅黑" w:hint="eastAsia"/>
          <w:sz w:val="21"/>
          <w:szCs w:val="21"/>
        </w:rPr>
        <w:t>管理</w:t>
      </w:r>
      <w:r w:rsidRPr="00216132">
        <w:rPr>
          <w:rFonts w:ascii="微软雅黑" w:eastAsia="微软雅黑" w:hAnsi="微软雅黑"/>
          <w:sz w:val="21"/>
          <w:szCs w:val="21"/>
        </w:rPr>
        <w:t>页面，</w:t>
      </w:r>
      <w:r w:rsidRPr="00216132">
        <w:rPr>
          <w:rFonts w:ascii="微软雅黑" w:eastAsia="微软雅黑" w:hAnsi="微软雅黑" w:hint="eastAsia"/>
          <w:sz w:val="21"/>
          <w:szCs w:val="21"/>
        </w:rPr>
        <w:t>如图-</w:t>
      </w:r>
      <w:r w:rsidRPr="00216132">
        <w:rPr>
          <w:rFonts w:ascii="微软雅黑" w:eastAsia="微软雅黑" w:hAnsi="微软雅黑"/>
          <w:sz w:val="21"/>
          <w:szCs w:val="21"/>
        </w:rPr>
        <w:t>2：</w:t>
      </w:r>
    </w:p>
    <w:p w:rsidR="00AA60BD" w:rsidRDefault="00AA60BD" w:rsidP="00AA60BD">
      <w:pPr>
        <w:pStyle w:val="a"/>
        <w:numPr>
          <w:ilvl w:val="0"/>
          <w:numId w:val="0"/>
        </w:numPr>
        <w:rPr>
          <w:noProof/>
        </w:rPr>
      </w:pPr>
    </w:p>
    <w:p w:rsidR="00AA60BD" w:rsidRDefault="00437A55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48275" cy="5276850"/>
            <wp:effectExtent l="19050" t="0" r="952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BD" w:rsidRDefault="00AA60BD" w:rsidP="00AA60BD">
      <w:pPr>
        <w:pStyle w:val="a"/>
        <w:numPr>
          <w:ilvl w:val="0"/>
          <w:numId w:val="0"/>
        </w:num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-2</w:t>
      </w: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216132" w:rsidRDefault="00216132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新建</w:t>
      </w:r>
      <w:r>
        <w:rPr>
          <w:rFonts w:ascii="微软雅黑" w:eastAsia="微软雅黑" w:hAnsi="微软雅黑"/>
          <w:sz w:val="21"/>
          <w:szCs w:val="21"/>
        </w:rPr>
        <w:t>用户：</w:t>
      </w:r>
    </w:p>
    <w:p w:rsid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第一步</w:t>
      </w:r>
      <w:r>
        <w:rPr>
          <w:rFonts w:ascii="微软雅黑" w:eastAsia="微软雅黑" w:hAnsi="微软雅黑"/>
          <w:sz w:val="21"/>
          <w:szCs w:val="21"/>
        </w:rPr>
        <w:t>：</w:t>
      </w:r>
      <w:r w:rsidRPr="00216132">
        <w:rPr>
          <w:rFonts w:ascii="微软雅黑" w:eastAsia="微软雅黑" w:hAnsi="微软雅黑" w:hint="eastAsia"/>
          <w:sz w:val="21"/>
          <w:szCs w:val="21"/>
        </w:rPr>
        <w:t>点击</w:t>
      </w:r>
      <w:r w:rsidRPr="00216132">
        <w:rPr>
          <w:rFonts w:ascii="微软雅黑" w:eastAsia="微软雅黑" w:hAnsi="微软雅黑"/>
          <w:sz w:val="21"/>
          <w:szCs w:val="21"/>
        </w:rPr>
        <w:t>“新建”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第二步</w:t>
      </w:r>
      <w:r>
        <w:rPr>
          <w:rFonts w:ascii="微软雅黑" w:eastAsia="微软雅黑" w:hAnsi="微软雅黑"/>
          <w:sz w:val="21"/>
          <w:szCs w:val="21"/>
        </w:rPr>
        <w:t>：输入用户名和密码</w:t>
      </w:r>
      <w:r>
        <w:rPr>
          <w:rFonts w:ascii="微软雅黑" w:eastAsia="微软雅黑" w:hAnsi="微软雅黑" w:hint="eastAsia"/>
          <w:sz w:val="21"/>
          <w:szCs w:val="21"/>
        </w:rPr>
        <w:t>，选择性</w:t>
      </w:r>
      <w:r>
        <w:rPr>
          <w:rFonts w:ascii="微软雅黑" w:eastAsia="微软雅黑" w:hAnsi="微软雅黑"/>
          <w:sz w:val="21"/>
          <w:szCs w:val="21"/>
        </w:rPr>
        <w:t>输入</w:t>
      </w:r>
      <w:r>
        <w:rPr>
          <w:rFonts w:ascii="微软雅黑" w:eastAsia="微软雅黑" w:hAnsi="微软雅黑" w:hint="eastAsia"/>
          <w:sz w:val="21"/>
          <w:szCs w:val="21"/>
        </w:rPr>
        <w:t>说明文字</w:t>
      </w:r>
      <w:r>
        <w:rPr>
          <w:rFonts w:ascii="微软雅黑" w:eastAsia="微软雅黑" w:hAnsi="微软雅黑"/>
          <w:sz w:val="21"/>
          <w:szCs w:val="21"/>
        </w:rPr>
        <w:t>；</w:t>
      </w:r>
    </w:p>
    <w:p w:rsid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第三部</w:t>
      </w:r>
      <w:r>
        <w:rPr>
          <w:rFonts w:ascii="微软雅黑" w:eastAsia="微软雅黑" w:hAnsi="微软雅黑"/>
          <w:sz w:val="21"/>
          <w:szCs w:val="21"/>
        </w:rPr>
        <w:t>：</w:t>
      </w:r>
      <w:r>
        <w:rPr>
          <w:rFonts w:ascii="微软雅黑" w:eastAsia="微软雅黑" w:hAnsi="微软雅黑" w:hint="eastAsia"/>
          <w:sz w:val="21"/>
          <w:szCs w:val="21"/>
        </w:rPr>
        <w:t>点击</w:t>
      </w:r>
      <w:proofErr w:type="gramStart"/>
      <w:r>
        <w:rPr>
          <w:rFonts w:ascii="微软雅黑" w:eastAsia="微软雅黑" w:hAnsi="微软雅黑"/>
          <w:sz w:val="21"/>
          <w:szCs w:val="21"/>
        </w:rPr>
        <w:t>“</w:t>
      </w:r>
      <w:proofErr w:type="gramEnd"/>
      <w:r>
        <w:rPr>
          <w:rFonts w:ascii="微软雅黑" w:eastAsia="微软雅黑" w:hAnsi="微软雅黑"/>
          <w:sz w:val="21"/>
          <w:szCs w:val="21"/>
        </w:rPr>
        <w:t>确定</w:t>
      </w:r>
      <w:r>
        <w:rPr>
          <w:rFonts w:ascii="微软雅黑" w:eastAsia="微软雅黑" w:hAnsi="微软雅黑" w:hint="eastAsia"/>
          <w:sz w:val="21"/>
          <w:szCs w:val="21"/>
        </w:rPr>
        <w:t>“</w:t>
      </w:r>
      <w:r>
        <w:rPr>
          <w:rFonts w:ascii="微软雅黑" w:eastAsia="微软雅黑" w:hAnsi="微软雅黑"/>
          <w:sz w:val="21"/>
          <w:szCs w:val="21"/>
        </w:rPr>
        <w:t>。</w:t>
      </w:r>
    </w:p>
    <w:p w:rsid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第四步</w:t>
      </w:r>
      <w:r>
        <w:rPr>
          <w:rFonts w:ascii="微软雅黑" w:eastAsia="微软雅黑" w:hAnsi="微软雅黑"/>
          <w:sz w:val="21"/>
          <w:szCs w:val="21"/>
        </w:rPr>
        <w:t>：点击用户名进入编辑</w:t>
      </w:r>
      <w:r>
        <w:rPr>
          <w:rFonts w:ascii="微软雅黑" w:eastAsia="微软雅黑" w:hAnsi="微软雅黑" w:hint="eastAsia"/>
          <w:sz w:val="21"/>
          <w:szCs w:val="21"/>
        </w:rPr>
        <w:t>状态</w:t>
      </w:r>
      <w:r>
        <w:rPr>
          <w:rFonts w:ascii="微软雅黑" w:eastAsia="微软雅黑" w:hAnsi="微软雅黑"/>
          <w:sz w:val="21"/>
          <w:szCs w:val="21"/>
        </w:rPr>
        <w:t>；</w:t>
      </w:r>
    </w:p>
    <w:p w:rsid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第五步</w:t>
      </w:r>
      <w:r>
        <w:rPr>
          <w:rFonts w:ascii="微软雅黑" w:eastAsia="微软雅黑" w:hAnsi="微软雅黑"/>
          <w:sz w:val="21"/>
          <w:szCs w:val="21"/>
        </w:rPr>
        <w:t>：点击“组”标签页；</w:t>
      </w:r>
    </w:p>
    <w:p w:rsid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第六步：选择该用户</w:t>
      </w:r>
      <w:r>
        <w:rPr>
          <w:rFonts w:ascii="微软雅黑" w:eastAsia="微软雅黑" w:hAnsi="微软雅黑"/>
          <w:sz w:val="21"/>
          <w:szCs w:val="21"/>
        </w:rPr>
        <w:t>所在的组；</w:t>
      </w:r>
    </w:p>
    <w:p w:rsidR="00216132" w:rsidRPr="00216132" w:rsidRDefault="00216132" w:rsidP="003418C0">
      <w:pPr>
        <w:pStyle w:val="a"/>
        <w:numPr>
          <w:ilvl w:val="0"/>
          <w:numId w:val="16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第七步</w:t>
      </w:r>
      <w:r>
        <w:rPr>
          <w:rFonts w:ascii="微软雅黑" w:eastAsia="微软雅黑" w:hAnsi="微软雅黑"/>
          <w:sz w:val="21"/>
          <w:szCs w:val="21"/>
        </w:rPr>
        <w:t>：保存。</w:t>
      </w:r>
    </w:p>
    <w:p w:rsidR="00216132" w:rsidRDefault="00216132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F05AF7" w:rsidRPr="00AA60BD" w:rsidRDefault="00216132" w:rsidP="00AA60BD">
      <w:pPr>
        <w:rPr>
          <w:rFonts w:ascii="微软雅黑" w:eastAsia="微软雅黑" w:hAnsi="微软雅黑"/>
          <w:color w:val="0070C0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>
        <w:rPr>
          <w:rFonts w:ascii="微软雅黑" w:eastAsia="微软雅黑" w:hAnsi="微软雅黑"/>
          <w:sz w:val="21"/>
          <w:szCs w:val="21"/>
          <w:lang w:eastAsia="zh-CN"/>
        </w:rPr>
        <w:t>用户管理页面，我们可以点击</w:t>
      </w:r>
      <w:r w:rsidR="00AA60BD"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“组”</w:t>
      </w: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页签</w:t>
      </w:r>
      <w:r>
        <w:rPr>
          <w:rFonts w:ascii="微软雅黑" w:eastAsia="微软雅黑" w:hAnsi="微软雅黑"/>
          <w:sz w:val="21"/>
          <w:szCs w:val="21"/>
          <w:lang w:eastAsia="zh-CN"/>
        </w:rPr>
        <w:t>进入组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管理页面，</w:t>
      </w:r>
      <w:r w:rsidR="00AA60BD"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编辑流程</w:t>
      </w:r>
      <w:r w:rsidR="00AA60BD" w:rsidRPr="00AA60BD">
        <w:rPr>
          <w:rFonts w:ascii="微软雅黑" w:eastAsia="微软雅黑" w:hAnsi="微软雅黑"/>
          <w:sz w:val="21"/>
          <w:szCs w:val="21"/>
          <w:lang w:eastAsia="zh-CN"/>
        </w:rPr>
        <w:t>和“用户”</w:t>
      </w:r>
      <w:r w:rsidR="00AA60BD"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类似，</w:t>
      </w:r>
      <w:r w:rsidR="00AA60BD" w:rsidRPr="00AA60BD">
        <w:rPr>
          <w:rFonts w:ascii="微软雅黑" w:eastAsia="微软雅黑" w:hAnsi="微软雅黑"/>
          <w:sz w:val="21"/>
          <w:szCs w:val="21"/>
          <w:lang w:eastAsia="zh-CN"/>
        </w:rPr>
        <w:t>不再赘述。</w:t>
      </w:r>
    </w:p>
    <w:p w:rsidR="00246E1B" w:rsidRDefault="00246E1B" w:rsidP="00F05AF7">
      <w:pPr>
        <w:pStyle w:val="20"/>
        <w:numPr>
          <w:ilvl w:val="1"/>
          <w:numId w:val="2"/>
        </w:numPr>
        <w:tabs>
          <w:tab w:val="left" w:pos="576"/>
        </w:tabs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8" w:name="_用户角色管理"/>
      <w:bookmarkStart w:id="9" w:name="_Toc388463741"/>
      <w:bookmarkEnd w:id="8"/>
      <w:r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lastRenderedPageBreak/>
        <w:t>用户</w:t>
      </w:r>
      <w:r>
        <w:rPr>
          <w:rFonts w:ascii="微软雅黑" w:eastAsia="微软雅黑" w:hAnsi="微软雅黑"/>
          <w:i w:val="0"/>
          <w:sz w:val="24"/>
          <w:szCs w:val="21"/>
          <w:lang w:eastAsia="zh-CN"/>
        </w:rPr>
        <w:t>和组的导入和</w:t>
      </w:r>
      <w:r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导出</w:t>
      </w:r>
      <w:bookmarkEnd w:id="9"/>
    </w:p>
    <w:p w:rsidR="00246E1B" w:rsidRDefault="00246E1B" w:rsidP="00246E1B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BIEE</w:t>
      </w:r>
      <w:r>
        <w:rPr>
          <w:rFonts w:ascii="微软雅黑" w:eastAsia="微软雅黑" w:hAnsi="微软雅黑"/>
          <w:sz w:val="21"/>
          <w:szCs w:val="21"/>
        </w:rPr>
        <w:t>提供对</w:t>
      </w:r>
      <w:r>
        <w:rPr>
          <w:rFonts w:ascii="微软雅黑" w:eastAsia="微软雅黑" w:hAnsi="微软雅黑" w:hint="eastAsia"/>
          <w:sz w:val="21"/>
          <w:szCs w:val="21"/>
        </w:rPr>
        <w:t>用户</w:t>
      </w:r>
      <w:r>
        <w:rPr>
          <w:rFonts w:ascii="微软雅黑" w:eastAsia="微软雅黑" w:hAnsi="微软雅黑"/>
          <w:sz w:val="21"/>
          <w:szCs w:val="21"/>
        </w:rPr>
        <w:t>和</w:t>
      </w:r>
      <w:proofErr w:type="gramStart"/>
      <w:r>
        <w:rPr>
          <w:rFonts w:ascii="微软雅黑" w:eastAsia="微软雅黑" w:hAnsi="微软雅黑"/>
          <w:sz w:val="21"/>
          <w:szCs w:val="21"/>
        </w:rPr>
        <w:t>组</w:t>
      </w:r>
      <w:r>
        <w:rPr>
          <w:rFonts w:ascii="微软雅黑" w:eastAsia="微软雅黑" w:hAnsi="微软雅黑" w:hint="eastAsia"/>
          <w:sz w:val="21"/>
          <w:szCs w:val="21"/>
        </w:rPr>
        <w:t>信息</w:t>
      </w:r>
      <w:proofErr w:type="gramEnd"/>
      <w:r>
        <w:rPr>
          <w:rFonts w:ascii="微软雅黑" w:eastAsia="微软雅黑" w:hAnsi="微软雅黑"/>
          <w:sz w:val="21"/>
          <w:szCs w:val="21"/>
        </w:rPr>
        <w:t>的批量导入和导出功能，</w:t>
      </w:r>
      <w:r>
        <w:rPr>
          <w:rFonts w:ascii="微软雅黑" w:eastAsia="微软雅黑" w:hAnsi="微软雅黑" w:hint="eastAsia"/>
          <w:sz w:val="21"/>
          <w:szCs w:val="21"/>
        </w:rPr>
        <w:t>步骤</w:t>
      </w:r>
      <w:r>
        <w:rPr>
          <w:rFonts w:ascii="微软雅黑" w:eastAsia="微软雅黑" w:hAnsi="微软雅黑"/>
          <w:sz w:val="21"/>
          <w:szCs w:val="21"/>
        </w:rPr>
        <w:t>如下：</w:t>
      </w:r>
    </w:p>
    <w:p w:rsidR="00246E1B" w:rsidRDefault="00246E1B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第一步</w:t>
      </w:r>
      <w:r>
        <w:rPr>
          <w:rFonts w:ascii="微软雅黑" w:eastAsia="微软雅黑" w:hAnsi="微软雅黑"/>
          <w:sz w:val="21"/>
          <w:szCs w:val="21"/>
        </w:rPr>
        <w:t>：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Console中，点击</w:t>
      </w:r>
      <w:proofErr w:type="gramStart"/>
      <w:r>
        <w:rPr>
          <w:rFonts w:ascii="微软雅黑" w:eastAsia="微软雅黑" w:hAnsi="微软雅黑" w:hint="eastAsia"/>
          <w:sz w:val="21"/>
          <w:szCs w:val="21"/>
        </w:rPr>
        <w:t>“</w:t>
      </w:r>
      <w:proofErr w:type="gramEnd"/>
      <w:r>
        <w:rPr>
          <w:rFonts w:ascii="微软雅黑" w:eastAsia="微软雅黑" w:hAnsi="微软雅黑" w:hint="eastAsia"/>
          <w:sz w:val="21"/>
          <w:szCs w:val="21"/>
        </w:rPr>
        <w:t>迁移“</w:t>
      </w:r>
      <w:r>
        <w:rPr>
          <w:rFonts w:ascii="微软雅黑" w:eastAsia="微软雅黑" w:hAnsi="微软雅黑"/>
          <w:sz w:val="21"/>
          <w:szCs w:val="21"/>
        </w:rPr>
        <w:t>页签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如图-3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8B3E27" w:rsidRDefault="008B3E27" w:rsidP="008B3E27">
      <w:pPr>
        <w:pStyle w:val="a"/>
        <w:numPr>
          <w:ilvl w:val="0"/>
          <w:numId w:val="0"/>
        </w:numPr>
        <w:ind w:left="420" w:hanging="420"/>
        <w:rPr>
          <w:rFonts w:ascii="微软雅黑" w:eastAsia="微软雅黑" w:hAnsi="微软雅黑"/>
          <w:sz w:val="21"/>
          <w:szCs w:val="21"/>
        </w:rPr>
      </w:pPr>
    </w:p>
    <w:p w:rsidR="008B3E27" w:rsidRDefault="008B3E27" w:rsidP="008B3E27">
      <w:pPr>
        <w:pStyle w:val="a"/>
        <w:numPr>
          <w:ilvl w:val="0"/>
          <w:numId w:val="0"/>
        </w:numPr>
        <w:ind w:left="420" w:hanging="420"/>
        <w:jc w:val="center"/>
        <w:rPr>
          <w:rFonts w:ascii="微软雅黑" w:eastAsia="微软雅黑" w:hAnsi="微软雅黑"/>
          <w:sz w:val="21"/>
          <w:szCs w:val="21"/>
        </w:rPr>
      </w:pPr>
      <w:r>
        <w:rPr>
          <w:noProof/>
        </w:rPr>
        <w:drawing>
          <wp:inline distT="0" distB="0" distL="0" distR="0">
            <wp:extent cx="5429250" cy="3724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27" w:rsidRDefault="008B3E27" w:rsidP="008B3E27">
      <w:pPr>
        <w:pStyle w:val="a"/>
        <w:numPr>
          <w:ilvl w:val="0"/>
          <w:numId w:val="0"/>
        </w:numPr>
        <w:ind w:left="420" w:hanging="420"/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图-3</w:t>
      </w:r>
    </w:p>
    <w:p w:rsidR="008B3E27" w:rsidRDefault="008B3E27" w:rsidP="008B3E27">
      <w:pPr>
        <w:pStyle w:val="a"/>
        <w:numPr>
          <w:ilvl w:val="0"/>
          <w:numId w:val="0"/>
        </w:numPr>
        <w:ind w:left="420" w:hanging="420"/>
        <w:rPr>
          <w:rFonts w:ascii="微软雅黑" w:eastAsia="微软雅黑" w:hAnsi="微软雅黑"/>
          <w:sz w:val="21"/>
          <w:szCs w:val="21"/>
        </w:rPr>
      </w:pPr>
    </w:p>
    <w:p w:rsidR="00246E1B" w:rsidRDefault="00246E1B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第二步</w:t>
      </w:r>
      <w:r>
        <w:rPr>
          <w:rFonts w:ascii="微软雅黑" w:eastAsia="微软雅黑" w:hAnsi="微软雅黑"/>
          <w:sz w:val="21"/>
          <w:szCs w:val="21"/>
        </w:rPr>
        <w:t>：点击</w:t>
      </w:r>
      <w:r>
        <w:rPr>
          <w:rFonts w:ascii="微软雅黑" w:eastAsia="微软雅黑" w:hAnsi="微软雅黑" w:hint="eastAsia"/>
          <w:sz w:val="21"/>
          <w:szCs w:val="21"/>
        </w:rPr>
        <w:t>“</w:t>
      </w:r>
      <w:r>
        <w:rPr>
          <w:rFonts w:ascii="微软雅黑" w:eastAsia="微软雅黑" w:hAnsi="微软雅黑"/>
          <w:sz w:val="21"/>
          <w:szCs w:val="21"/>
        </w:rPr>
        <w:t>导出”</w:t>
      </w:r>
      <w:r>
        <w:rPr>
          <w:rFonts w:ascii="微软雅黑" w:eastAsia="微软雅黑" w:hAnsi="微软雅黑" w:hint="eastAsia"/>
          <w:sz w:val="21"/>
          <w:szCs w:val="21"/>
        </w:rPr>
        <w:t>页签；</w:t>
      </w:r>
    </w:p>
    <w:p w:rsidR="00246E1B" w:rsidRDefault="00246E1B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第三部</w:t>
      </w:r>
      <w:r>
        <w:rPr>
          <w:rFonts w:ascii="微软雅黑" w:eastAsia="微软雅黑" w:hAnsi="微软雅黑"/>
          <w:sz w:val="21"/>
          <w:szCs w:val="21"/>
        </w:rPr>
        <w:t>：填写在服务器上导出的目录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246E1B" w:rsidRDefault="00246E1B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第四步</w:t>
      </w:r>
      <w:r>
        <w:rPr>
          <w:rFonts w:ascii="微软雅黑" w:eastAsia="微软雅黑" w:hAnsi="微软雅黑"/>
          <w:sz w:val="21"/>
          <w:szCs w:val="21"/>
        </w:rPr>
        <w:t>：保存</w:t>
      </w:r>
      <w:r>
        <w:rPr>
          <w:rFonts w:ascii="微软雅黑" w:eastAsia="微软雅黑" w:hAnsi="微软雅黑" w:hint="eastAsia"/>
          <w:sz w:val="21"/>
          <w:szCs w:val="21"/>
        </w:rPr>
        <w:t>。</w:t>
      </w:r>
    </w:p>
    <w:p w:rsidR="008B3E27" w:rsidRDefault="008B3E27" w:rsidP="008B3E27">
      <w:pPr>
        <w:pStyle w:val="a"/>
        <w:numPr>
          <w:ilvl w:val="0"/>
          <w:numId w:val="0"/>
        </w:numPr>
        <w:ind w:left="420" w:hanging="420"/>
        <w:rPr>
          <w:rFonts w:ascii="微软雅黑" w:eastAsia="微软雅黑" w:hAnsi="微软雅黑"/>
          <w:sz w:val="21"/>
          <w:szCs w:val="21"/>
        </w:rPr>
      </w:pPr>
    </w:p>
    <w:p w:rsidR="008B3E27" w:rsidRDefault="008B3E27" w:rsidP="008B3E27">
      <w:pPr>
        <w:pStyle w:val="a"/>
        <w:numPr>
          <w:ilvl w:val="0"/>
          <w:numId w:val="0"/>
        </w:numPr>
        <w:ind w:left="420" w:hanging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导入</w:t>
      </w:r>
      <w:r>
        <w:rPr>
          <w:rFonts w:ascii="微软雅黑" w:eastAsia="微软雅黑" w:hAnsi="微软雅黑"/>
          <w:sz w:val="21"/>
          <w:szCs w:val="21"/>
        </w:rPr>
        <w:t>的过程与导出类似：</w:t>
      </w:r>
    </w:p>
    <w:p w:rsidR="008B3E27" w:rsidRDefault="008B3E27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第一步</w:t>
      </w:r>
      <w:r>
        <w:rPr>
          <w:rFonts w:ascii="微软雅黑" w:eastAsia="微软雅黑" w:hAnsi="微软雅黑"/>
          <w:sz w:val="21"/>
          <w:szCs w:val="21"/>
        </w:rPr>
        <w:t>：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Console中，点击</w:t>
      </w:r>
      <w:proofErr w:type="gramStart"/>
      <w:r>
        <w:rPr>
          <w:rFonts w:ascii="微软雅黑" w:eastAsia="微软雅黑" w:hAnsi="微软雅黑" w:hint="eastAsia"/>
          <w:sz w:val="21"/>
          <w:szCs w:val="21"/>
        </w:rPr>
        <w:t>“</w:t>
      </w:r>
      <w:proofErr w:type="gramEnd"/>
      <w:r>
        <w:rPr>
          <w:rFonts w:ascii="微软雅黑" w:eastAsia="微软雅黑" w:hAnsi="微软雅黑" w:hint="eastAsia"/>
          <w:sz w:val="21"/>
          <w:szCs w:val="21"/>
        </w:rPr>
        <w:t>迁移“</w:t>
      </w:r>
      <w:r>
        <w:rPr>
          <w:rFonts w:ascii="微软雅黑" w:eastAsia="微软雅黑" w:hAnsi="微软雅黑"/>
          <w:sz w:val="21"/>
          <w:szCs w:val="21"/>
        </w:rPr>
        <w:t>页签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8B3E27" w:rsidRDefault="008B3E27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第二步：</w:t>
      </w:r>
      <w:r>
        <w:rPr>
          <w:rFonts w:ascii="微软雅黑" w:eastAsia="微软雅黑" w:hAnsi="微软雅黑"/>
          <w:sz w:val="21"/>
          <w:szCs w:val="21"/>
        </w:rPr>
        <w:t>点击“</w:t>
      </w:r>
      <w:r>
        <w:rPr>
          <w:rFonts w:ascii="微软雅黑" w:eastAsia="微软雅黑" w:hAnsi="微软雅黑" w:hint="eastAsia"/>
          <w:sz w:val="21"/>
          <w:szCs w:val="21"/>
        </w:rPr>
        <w:t>导入</w:t>
      </w:r>
      <w:r>
        <w:rPr>
          <w:rFonts w:ascii="微软雅黑" w:eastAsia="微软雅黑" w:hAnsi="微软雅黑"/>
          <w:sz w:val="21"/>
          <w:szCs w:val="21"/>
        </w:rPr>
        <w:t>”</w:t>
      </w:r>
      <w:r>
        <w:rPr>
          <w:rFonts w:ascii="微软雅黑" w:eastAsia="微软雅黑" w:hAnsi="微软雅黑" w:hint="eastAsia"/>
          <w:sz w:val="21"/>
          <w:szCs w:val="21"/>
        </w:rPr>
        <w:t>页签</w:t>
      </w:r>
      <w:r>
        <w:rPr>
          <w:rFonts w:ascii="微软雅黑" w:eastAsia="微软雅黑" w:hAnsi="微软雅黑"/>
          <w:sz w:val="21"/>
          <w:szCs w:val="21"/>
        </w:rPr>
        <w:t>；</w:t>
      </w:r>
    </w:p>
    <w:p w:rsidR="008B3E27" w:rsidRDefault="008B3E27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第三部</w:t>
      </w:r>
      <w:r>
        <w:rPr>
          <w:rFonts w:ascii="微软雅黑" w:eastAsia="微软雅黑" w:hAnsi="微软雅黑"/>
          <w:sz w:val="21"/>
          <w:szCs w:val="21"/>
        </w:rPr>
        <w:t>：填写在服务器上导出的目录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8B3E27" w:rsidRDefault="008B3E27" w:rsidP="003418C0">
      <w:pPr>
        <w:pStyle w:val="a"/>
        <w:numPr>
          <w:ilvl w:val="0"/>
          <w:numId w:val="27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第四步</w:t>
      </w:r>
      <w:r>
        <w:rPr>
          <w:rFonts w:ascii="微软雅黑" w:eastAsia="微软雅黑" w:hAnsi="微软雅黑"/>
          <w:sz w:val="21"/>
          <w:szCs w:val="21"/>
        </w:rPr>
        <w:t>：保存</w:t>
      </w:r>
      <w:r>
        <w:rPr>
          <w:rFonts w:ascii="微软雅黑" w:eastAsia="微软雅黑" w:hAnsi="微软雅黑" w:hint="eastAsia"/>
          <w:sz w:val="21"/>
          <w:szCs w:val="21"/>
        </w:rPr>
        <w:t>。</w:t>
      </w:r>
    </w:p>
    <w:p w:rsidR="00A17A57" w:rsidRDefault="00A17A57" w:rsidP="00A17A57">
      <w:pPr>
        <w:pStyle w:val="a"/>
        <w:numPr>
          <w:ilvl w:val="0"/>
          <w:numId w:val="0"/>
        </w:numPr>
        <w:ind w:left="420" w:hanging="420"/>
        <w:rPr>
          <w:rFonts w:ascii="微软雅黑" w:eastAsia="微软雅黑" w:hAnsi="微软雅黑"/>
          <w:sz w:val="21"/>
          <w:szCs w:val="21"/>
        </w:rPr>
      </w:pPr>
    </w:p>
    <w:p w:rsidR="00A17A57" w:rsidRPr="008B3E27" w:rsidRDefault="00A17A57" w:rsidP="00A17A57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部署</w:t>
      </w:r>
      <w:r>
        <w:rPr>
          <w:rFonts w:ascii="微软雅黑" w:eastAsia="微软雅黑" w:hAnsi="微软雅黑"/>
          <w:sz w:val="21"/>
          <w:szCs w:val="21"/>
        </w:rPr>
        <w:t>完成后，可以首先通过</w:t>
      </w:r>
      <w:r>
        <w:rPr>
          <w:rFonts w:ascii="微软雅黑" w:eastAsia="微软雅黑" w:hAnsi="微软雅黑" w:hint="eastAsia"/>
          <w:sz w:val="21"/>
          <w:szCs w:val="21"/>
        </w:rPr>
        <w:t>上述</w:t>
      </w:r>
      <w:r>
        <w:rPr>
          <w:rFonts w:ascii="微软雅黑" w:eastAsia="微软雅黑" w:hAnsi="微软雅黑"/>
          <w:sz w:val="21"/>
          <w:szCs w:val="21"/>
        </w:rPr>
        <w:t>方法</w:t>
      </w:r>
      <w:r>
        <w:rPr>
          <w:rFonts w:ascii="微软雅黑" w:eastAsia="微软雅黑" w:hAnsi="微软雅黑" w:hint="eastAsia"/>
          <w:sz w:val="21"/>
          <w:szCs w:val="21"/>
        </w:rPr>
        <w:t>导出</w:t>
      </w:r>
      <w:r>
        <w:rPr>
          <w:rFonts w:ascii="微软雅黑" w:eastAsia="微软雅黑" w:hAnsi="微软雅黑"/>
          <w:sz w:val="21"/>
          <w:szCs w:val="21"/>
        </w:rPr>
        <w:t>一份</w:t>
      </w:r>
      <w:r>
        <w:rPr>
          <w:rFonts w:ascii="微软雅黑" w:eastAsia="微软雅黑" w:hAnsi="微软雅黑" w:hint="eastAsia"/>
          <w:sz w:val="21"/>
          <w:szCs w:val="21"/>
        </w:rPr>
        <w:t>正确</w:t>
      </w:r>
      <w:r>
        <w:rPr>
          <w:rFonts w:ascii="微软雅黑" w:eastAsia="微软雅黑" w:hAnsi="微软雅黑"/>
          <w:sz w:val="21"/>
          <w:szCs w:val="21"/>
        </w:rPr>
        <w:t>的用户信息文件，当LDAP接入失败导致用户</w:t>
      </w:r>
      <w:r>
        <w:rPr>
          <w:rFonts w:ascii="微软雅黑" w:eastAsia="微软雅黑" w:hAnsi="微软雅黑" w:hint="eastAsia"/>
          <w:sz w:val="21"/>
          <w:szCs w:val="21"/>
        </w:rPr>
        <w:t>信息</w:t>
      </w:r>
      <w:r>
        <w:rPr>
          <w:rFonts w:ascii="微软雅黑" w:eastAsia="微软雅黑" w:hAnsi="微软雅黑"/>
          <w:sz w:val="21"/>
          <w:szCs w:val="21"/>
        </w:rPr>
        <w:t>混乱时，就可以用这种方法再次导入正确的用户信息。</w:t>
      </w:r>
    </w:p>
    <w:p w:rsidR="00F05AF7" w:rsidRDefault="00AA60BD" w:rsidP="00F05AF7">
      <w:pPr>
        <w:pStyle w:val="20"/>
        <w:numPr>
          <w:ilvl w:val="1"/>
          <w:numId w:val="2"/>
        </w:numPr>
        <w:tabs>
          <w:tab w:val="left" w:pos="576"/>
        </w:tabs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0" w:name="_Toc388463742"/>
      <w:r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lastRenderedPageBreak/>
        <w:t>用户</w:t>
      </w:r>
      <w:r>
        <w:rPr>
          <w:rFonts w:ascii="微软雅黑" w:eastAsia="微软雅黑" w:hAnsi="微软雅黑"/>
          <w:i w:val="0"/>
          <w:sz w:val="24"/>
          <w:szCs w:val="21"/>
          <w:lang w:eastAsia="zh-CN"/>
        </w:rPr>
        <w:t>角色管理</w:t>
      </w:r>
      <w:bookmarkEnd w:id="10"/>
    </w:p>
    <w:p w:rsidR="0009167A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当需要</w:t>
      </w:r>
      <w:r>
        <w:rPr>
          <w:rFonts w:ascii="微软雅黑" w:eastAsia="微软雅黑" w:hAnsi="微软雅黑"/>
          <w:sz w:val="21"/>
          <w:szCs w:val="21"/>
        </w:rPr>
        <w:t>编辑角色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，</w:t>
      </w:r>
      <w:r w:rsidR="0009167A">
        <w:rPr>
          <w:rFonts w:ascii="微软雅黑" w:eastAsia="微软雅黑" w:hAnsi="微软雅黑" w:hint="eastAsia"/>
          <w:sz w:val="21"/>
          <w:szCs w:val="21"/>
        </w:rPr>
        <w:t>具体</w:t>
      </w:r>
      <w:r w:rsidR="0009167A">
        <w:rPr>
          <w:rFonts w:ascii="微软雅黑" w:eastAsia="微软雅黑" w:hAnsi="微软雅黑"/>
          <w:sz w:val="21"/>
          <w:szCs w:val="21"/>
        </w:rPr>
        <w:t>步骤如下：</w:t>
      </w:r>
    </w:p>
    <w:p w:rsidR="0009167A" w:rsidRDefault="0009167A" w:rsidP="003418C0">
      <w:pPr>
        <w:pStyle w:val="a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第一步</w:t>
      </w:r>
      <w:r>
        <w:rPr>
          <w:rFonts w:ascii="微软雅黑" w:eastAsia="微软雅黑" w:hAnsi="微软雅黑"/>
          <w:sz w:val="21"/>
          <w:szCs w:val="21"/>
        </w:rPr>
        <w:t>：</w:t>
      </w:r>
      <w:r w:rsidR="00AA60BD">
        <w:rPr>
          <w:rFonts w:ascii="微软雅黑" w:eastAsia="微软雅黑" w:hAnsi="微软雅黑"/>
          <w:sz w:val="21"/>
          <w:szCs w:val="21"/>
        </w:rPr>
        <w:t>可以登录</w:t>
      </w:r>
      <w:r w:rsidR="00AA60BD">
        <w:rPr>
          <w:rFonts w:ascii="微软雅黑" w:eastAsia="微软雅黑" w:hAnsi="微软雅黑" w:hint="eastAsia"/>
          <w:sz w:val="21"/>
          <w:szCs w:val="21"/>
        </w:rPr>
        <w:t>EM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09167A" w:rsidRDefault="0009167A" w:rsidP="003418C0">
      <w:pPr>
        <w:pStyle w:val="a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第二步</w:t>
      </w:r>
      <w:r>
        <w:rPr>
          <w:rFonts w:ascii="微软雅黑" w:eastAsia="微软雅黑" w:hAnsi="微软雅黑"/>
          <w:sz w:val="21"/>
          <w:szCs w:val="21"/>
        </w:rPr>
        <w:t>：</w:t>
      </w:r>
      <w:r w:rsidR="00AA60BD">
        <w:rPr>
          <w:rFonts w:ascii="微软雅黑" w:eastAsia="微软雅黑" w:hAnsi="微软雅黑" w:hint="eastAsia"/>
          <w:sz w:val="21"/>
          <w:szCs w:val="21"/>
        </w:rPr>
        <w:t>在导航</w:t>
      </w:r>
      <w:proofErr w:type="gramStart"/>
      <w:r w:rsidR="00AA60BD">
        <w:rPr>
          <w:rFonts w:ascii="微软雅黑" w:eastAsia="微软雅黑" w:hAnsi="微软雅黑" w:hint="eastAsia"/>
          <w:sz w:val="21"/>
          <w:szCs w:val="21"/>
        </w:rPr>
        <w:t>栏</w:t>
      </w:r>
      <w:r w:rsidR="00AA60BD">
        <w:rPr>
          <w:rFonts w:ascii="微软雅黑" w:eastAsia="微软雅黑" w:hAnsi="微软雅黑"/>
          <w:sz w:val="21"/>
          <w:szCs w:val="21"/>
        </w:rPr>
        <w:t>进入</w:t>
      </w:r>
      <w:proofErr w:type="gramEnd"/>
      <w:r w:rsidR="00EC02C9">
        <w:rPr>
          <w:rFonts w:ascii="微软雅黑" w:eastAsia="微软雅黑" w:hAnsi="微软雅黑" w:hint="eastAsia"/>
          <w:sz w:val="21"/>
          <w:szCs w:val="21"/>
        </w:rPr>
        <w:t>“</w:t>
      </w:r>
      <w:r w:rsidR="00AA60BD">
        <w:rPr>
          <w:rFonts w:ascii="微软雅黑" w:eastAsia="微软雅黑" w:hAnsi="微软雅黑" w:hint="eastAsia"/>
          <w:sz w:val="21"/>
          <w:szCs w:val="21"/>
        </w:rPr>
        <w:t>Business</w:t>
      </w:r>
      <w:r w:rsidR="00AA60BD">
        <w:rPr>
          <w:rFonts w:ascii="微软雅黑" w:eastAsia="微软雅黑" w:hAnsi="微软雅黑"/>
          <w:sz w:val="21"/>
          <w:szCs w:val="21"/>
        </w:rPr>
        <w:t xml:space="preserve"> Intelligence</w:t>
      </w:r>
      <w:r w:rsidR="00EC02C9">
        <w:rPr>
          <w:rFonts w:ascii="微软雅黑" w:eastAsia="微软雅黑" w:hAnsi="微软雅黑"/>
          <w:sz w:val="21"/>
          <w:szCs w:val="21"/>
        </w:rPr>
        <w:t>”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09167A" w:rsidRDefault="0009167A" w:rsidP="003418C0">
      <w:pPr>
        <w:pStyle w:val="a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第三部</w:t>
      </w:r>
      <w:r>
        <w:rPr>
          <w:rFonts w:ascii="微软雅黑" w:eastAsia="微软雅黑" w:hAnsi="微软雅黑"/>
          <w:sz w:val="21"/>
          <w:szCs w:val="21"/>
        </w:rPr>
        <w:t>：点击</w:t>
      </w:r>
      <w:r w:rsidR="00EC02C9">
        <w:rPr>
          <w:rFonts w:ascii="微软雅黑" w:eastAsia="微软雅黑" w:hAnsi="微软雅黑" w:hint="eastAsia"/>
          <w:sz w:val="21"/>
          <w:szCs w:val="21"/>
        </w:rPr>
        <w:t>“</w:t>
      </w:r>
      <w:proofErr w:type="spellStart"/>
      <w:r w:rsidR="00AA60BD">
        <w:rPr>
          <w:rFonts w:ascii="微软雅黑" w:eastAsia="微软雅黑" w:hAnsi="微软雅黑" w:hint="eastAsia"/>
          <w:sz w:val="21"/>
          <w:szCs w:val="21"/>
        </w:rPr>
        <w:t>core</w:t>
      </w:r>
      <w:r w:rsidR="00AA60BD">
        <w:rPr>
          <w:rFonts w:ascii="微软雅黑" w:eastAsia="微软雅黑" w:hAnsi="微软雅黑"/>
          <w:sz w:val="21"/>
          <w:szCs w:val="21"/>
        </w:rPr>
        <w:t>application</w:t>
      </w:r>
      <w:proofErr w:type="spellEnd"/>
      <w:r w:rsidR="00EC02C9">
        <w:rPr>
          <w:rFonts w:ascii="微软雅黑" w:eastAsia="微软雅黑" w:hAnsi="微软雅黑"/>
          <w:sz w:val="21"/>
          <w:szCs w:val="21"/>
        </w:rPr>
        <w:t>”</w:t>
      </w:r>
      <w:r>
        <w:rPr>
          <w:rFonts w:ascii="微软雅黑" w:eastAsia="微软雅黑" w:hAnsi="微软雅黑" w:hint="eastAsia"/>
          <w:sz w:val="21"/>
          <w:szCs w:val="21"/>
        </w:rPr>
        <w:t>；</w:t>
      </w:r>
    </w:p>
    <w:p w:rsidR="0009167A" w:rsidRDefault="0009167A" w:rsidP="003418C0">
      <w:pPr>
        <w:pStyle w:val="a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第四步</w:t>
      </w:r>
      <w:r>
        <w:rPr>
          <w:rFonts w:ascii="微软雅黑" w:eastAsia="微软雅黑" w:hAnsi="微软雅黑"/>
          <w:sz w:val="21"/>
          <w:szCs w:val="21"/>
        </w:rPr>
        <w:t>：点击</w:t>
      </w:r>
      <w:r w:rsidR="00EC02C9">
        <w:rPr>
          <w:rFonts w:ascii="微软雅黑" w:eastAsia="微软雅黑" w:hAnsi="微软雅黑" w:hint="eastAsia"/>
          <w:sz w:val="21"/>
          <w:szCs w:val="21"/>
        </w:rPr>
        <w:t>“</w:t>
      </w:r>
      <w:r w:rsidR="00AA60BD">
        <w:rPr>
          <w:rFonts w:ascii="微软雅黑" w:eastAsia="微软雅黑" w:hAnsi="微软雅黑"/>
          <w:sz w:val="21"/>
          <w:szCs w:val="21"/>
        </w:rPr>
        <w:t>安全性</w:t>
      </w:r>
      <w:r w:rsidR="00EC02C9">
        <w:rPr>
          <w:rFonts w:ascii="微软雅黑" w:eastAsia="微软雅黑" w:hAnsi="微软雅黑" w:hint="eastAsia"/>
          <w:sz w:val="21"/>
          <w:szCs w:val="21"/>
        </w:rPr>
        <w:t>”</w:t>
      </w:r>
      <w:r>
        <w:rPr>
          <w:rFonts w:ascii="微软雅黑" w:eastAsia="微软雅黑" w:hAnsi="微软雅黑" w:hint="eastAsia"/>
          <w:sz w:val="21"/>
          <w:szCs w:val="21"/>
        </w:rPr>
        <w:t>标签页；</w:t>
      </w:r>
    </w:p>
    <w:p w:rsidR="0009167A" w:rsidRDefault="0009167A" w:rsidP="003418C0">
      <w:pPr>
        <w:pStyle w:val="a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第五步</w:t>
      </w:r>
      <w:r>
        <w:rPr>
          <w:rFonts w:ascii="微软雅黑" w:eastAsia="微软雅黑" w:hAnsi="微软雅黑"/>
          <w:sz w:val="21"/>
          <w:szCs w:val="21"/>
        </w:rPr>
        <w:t>：点击</w:t>
      </w:r>
      <w:r>
        <w:rPr>
          <w:rFonts w:ascii="微软雅黑" w:eastAsia="微软雅黑" w:hAnsi="微软雅黑" w:hint="eastAsia"/>
          <w:sz w:val="21"/>
          <w:szCs w:val="21"/>
        </w:rPr>
        <w:t>“一次登入</w:t>
      </w:r>
      <w:r>
        <w:rPr>
          <w:rFonts w:ascii="微软雅黑" w:eastAsia="微软雅黑" w:hAnsi="微软雅黑"/>
          <w:sz w:val="21"/>
          <w:szCs w:val="21"/>
        </w:rPr>
        <w:t>”</w:t>
      </w:r>
      <w:r>
        <w:rPr>
          <w:rFonts w:ascii="微软雅黑" w:eastAsia="微软雅黑" w:hAnsi="微软雅黑" w:hint="eastAsia"/>
          <w:sz w:val="21"/>
          <w:szCs w:val="21"/>
        </w:rPr>
        <w:t>标签页；</w:t>
      </w:r>
    </w:p>
    <w:p w:rsidR="00AA60BD" w:rsidRDefault="0009167A" w:rsidP="003418C0">
      <w:pPr>
        <w:pStyle w:val="a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第六步</w:t>
      </w:r>
      <w:r>
        <w:rPr>
          <w:rFonts w:ascii="微软雅黑" w:eastAsia="微软雅黑" w:hAnsi="微软雅黑"/>
          <w:sz w:val="21"/>
          <w:szCs w:val="21"/>
        </w:rPr>
        <w:t>：点击</w:t>
      </w:r>
      <w:r w:rsidR="00EC02C9">
        <w:rPr>
          <w:rFonts w:ascii="微软雅黑" w:eastAsia="微软雅黑" w:hAnsi="微软雅黑"/>
          <w:sz w:val="21"/>
          <w:szCs w:val="21"/>
        </w:rPr>
        <w:t>“</w:t>
      </w:r>
      <w:r w:rsidR="00AA60BD">
        <w:rPr>
          <w:rFonts w:ascii="微软雅黑" w:eastAsia="微软雅黑" w:hAnsi="微软雅黑" w:hint="eastAsia"/>
          <w:sz w:val="21"/>
          <w:szCs w:val="21"/>
        </w:rPr>
        <w:t>配置</w:t>
      </w:r>
      <w:r w:rsidR="00AA60BD">
        <w:rPr>
          <w:rFonts w:ascii="微软雅黑" w:eastAsia="微软雅黑" w:hAnsi="微软雅黑"/>
          <w:sz w:val="21"/>
          <w:szCs w:val="21"/>
        </w:rPr>
        <w:t>和管理应用程序角色</w:t>
      </w:r>
      <w:r w:rsidR="00EC02C9">
        <w:rPr>
          <w:rFonts w:ascii="微软雅黑" w:eastAsia="微软雅黑" w:hAnsi="微软雅黑" w:hint="eastAsia"/>
          <w:sz w:val="21"/>
          <w:szCs w:val="21"/>
        </w:rPr>
        <w:t>”</w:t>
      </w:r>
      <w:r w:rsidR="00AA60BD">
        <w:rPr>
          <w:rFonts w:ascii="微软雅黑" w:eastAsia="微软雅黑" w:hAnsi="微软雅黑" w:hint="eastAsia"/>
          <w:sz w:val="21"/>
          <w:szCs w:val="21"/>
        </w:rPr>
        <w:t>，</w:t>
      </w:r>
      <w:r w:rsidR="00AA60BD">
        <w:rPr>
          <w:rFonts w:ascii="微软雅黑" w:eastAsia="微软雅黑" w:hAnsi="微软雅黑"/>
          <w:sz w:val="21"/>
          <w:szCs w:val="21"/>
        </w:rPr>
        <w:t>如图</w:t>
      </w:r>
      <w:r w:rsidR="00AA60BD">
        <w:rPr>
          <w:rFonts w:ascii="微软雅黑" w:eastAsia="微软雅黑" w:hAnsi="微软雅黑" w:hint="eastAsia"/>
          <w:sz w:val="21"/>
          <w:szCs w:val="21"/>
        </w:rPr>
        <w:t>-</w:t>
      </w:r>
      <w:r w:rsidR="008B3E27">
        <w:rPr>
          <w:rFonts w:ascii="微软雅黑" w:eastAsia="微软雅黑" w:hAnsi="微软雅黑"/>
          <w:sz w:val="21"/>
          <w:szCs w:val="21"/>
        </w:rPr>
        <w:t>4</w:t>
      </w: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407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D" w:rsidRDefault="00AA60BD" w:rsidP="00AA60BD">
      <w:pPr>
        <w:pStyle w:val="a"/>
        <w:numPr>
          <w:ilvl w:val="0"/>
          <w:numId w:val="0"/>
        </w:num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-</w:t>
      </w:r>
      <w:r w:rsidR="008B3E27">
        <w:rPr>
          <w:rFonts w:ascii="微软雅黑" w:eastAsia="微软雅黑" w:hAnsi="微软雅黑"/>
          <w:sz w:val="21"/>
          <w:szCs w:val="21"/>
        </w:rPr>
        <w:t>4</w:t>
      </w: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与</w:t>
      </w:r>
      <w:r>
        <w:rPr>
          <w:rFonts w:ascii="微软雅黑" w:eastAsia="微软雅黑" w:hAnsi="微软雅黑"/>
          <w:sz w:val="21"/>
          <w:szCs w:val="21"/>
        </w:rPr>
        <w:t>管理</w:t>
      </w:r>
      <w:r>
        <w:rPr>
          <w:rFonts w:ascii="微软雅黑" w:eastAsia="微软雅黑" w:hAnsi="微软雅黑" w:hint="eastAsia"/>
          <w:sz w:val="21"/>
          <w:szCs w:val="21"/>
        </w:rPr>
        <w:t>用户</w:t>
      </w:r>
      <w:r>
        <w:rPr>
          <w:rFonts w:ascii="微软雅黑" w:eastAsia="微软雅黑" w:hAnsi="微软雅黑"/>
          <w:sz w:val="21"/>
          <w:szCs w:val="21"/>
        </w:rPr>
        <w:t>和组类似，</w:t>
      </w:r>
      <w:r>
        <w:rPr>
          <w:rFonts w:ascii="微软雅黑" w:eastAsia="微软雅黑" w:hAnsi="微软雅黑" w:hint="eastAsia"/>
          <w:sz w:val="21"/>
          <w:szCs w:val="21"/>
        </w:rPr>
        <w:t>可以在此</w:t>
      </w:r>
      <w:r>
        <w:rPr>
          <w:rFonts w:ascii="微软雅黑" w:eastAsia="微软雅黑" w:hAnsi="微软雅黑"/>
          <w:sz w:val="21"/>
          <w:szCs w:val="21"/>
        </w:rPr>
        <w:t>对</w:t>
      </w:r>
      <w:r>
        <w:rPr>
          <w:rFonts w:ascii="微软雅黑" w:eastAsia="微软雅黑" w:hAnsi="微软雅黑" w:hint="eastAsia"/>
          <w:sz w:val="21"/>
          <w:szCs w:val="21"/>
        </w:rPr>
        <w:t>角色</w:t>
      </w:r>
      <w:r>
        <w:rPr>
          <w:rFonts w:ascii="微软雅黑" w:eastAsia="微软雅黑" w:hAnsi="微软雅黑"/>
          <w:sz w:val="21"/>
          <w:szCs w:val="21"/>
        </w:rPr>
        <w:t>进行新建和</w:t>
      </w:r>
      <w:r>
        <w:rPr>
          <w:rFonts w:ascii="微软雅黑" w:eastAsia="微软雅黑" w:hAnsi="微软雅黑" w:hint="eastAsia"/>
          <w:sz w:val="21"/>
          <w:szCs w:val="21"/>
        </w:rPr>
        <w:t>编辑。如图-</w:t>
      </w:r>
      <w:r w:rsidR="008B3E27">
        <w:rPr>
          <w:rFonts w:ascii="微软雅黑" w:eastAsia="微软雅黑" w:hAnsi="微软雅黑"/>
          <w:sz w:val="21"/>
          <w:szCs w:val="21"/>
        </w:rPr>
        <w:t>5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AA60BD" w:rsidRDefault="0018049B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943600" cy="3990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BD" w:rsidRDefault="00AA60BD" w:rsidP="00AA60BD">
      <w:pPr>
        <w:pStyle w:val="a"/>
        <w:numPr>
          <w:ilvl w:val="0"/>
          <w:numId w:val="0"/>
        </w:num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-</w:t>
      </w:r>
      <w:r w:rsidR="008B3E27">
        <w:rPr>
          <w:rFonts w:ascii="微软雅黑" w:eastAsia="微软雅黑" w:hAnsi="微软雅黑"/>
          <w:sz w:val="21"/>
          <w:szCs w:val="21"/>
        </w:rPr>
        <w:t>5</w:t>
      </w: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09167A" w:rsidRDefault="0009167A" w:rsidP="003418C0">
      <w:pPr>
        <w:pStyle w:val="a"/>
        <w:numPr>
          <w:ilvl w:val="0"/>
          <w:numId w:val="14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</w:t>
      </w:r>
      <w:r>
        <w:rPr>
          <w:rFonts w:ascii="微软雅黑" w:eastAsia="微软雅黑" w:hAnsi="微软雅黑"/>
          <w:sz w:val="21"/>
          <w:szCs w:val="21"/>
        </w:rPr>
        <w:t>〇步：由于</w:t>
      </w:r>
      <w:r>
        <w:rPr>
          <w:rFonts w:ascii="微软雅黑" w:eastAsia="微软雅黑" w:hAnsi="微软雅黑" w:hint="eastAsia"/>
          <w:sz w:val="21"/>
          <w:szCs w:val="21"/>
        </w:rPr>
        <w:t>系统</w:t>
      </w:r>
      <w:r>
        <w:rPr>
          <w:rFonts w:ascii="微软雅黑" w:eastAsia="微软雅黑" w:hAnsi="微软雅黑"/>
          <w:sz w:val="21"/>
          <w:szCs w:val="21"/>
        </w:rPr>
        <w:t>Bug，创建按钮可能会呈灰色，可以随便选择一个已有的角色，点击“编辑”，然后取消</w:t>
      </w:r>
      <w:r>
        <w:rPr>
          <w:rFonts w:ascii="微软雅黑" w:eastAsia="微软雅黑" w:hAnsi="微软雅黑" w:hint="eastAsia"/>
          <w:sz w:val="21"/>
          <w:szCs w:val="21"/>
        </w:rPr>
        <w:t>，“创建”</w:t>
      </w:r>
      <w:r>
        <w:rPr>
          <w:rFonts w:ascii="微软雅黑" w:eastAsia="微软雅黑" w:hAnsi="微软雅黑"/>
          <w:sz w:val="21"/>
          <w:szCs w:val="21"/>
        </w:rPr>
        <w:t>就能恢复正常；</w:t>
      </w:r>
    </w:p>
    <w:p w:rsidR="0009167A" w:rsidRDefault="0009167A" w:rsidP="003418C0">
      <w:pPr>
        <w:pStyle w:val="a"/>
        <w:numPr>
          <w:ilvl w:val="0"/>
          <w:numId w:val="14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第一步</w:t>
      </w:r>
      <w:r>
        <w:rPr>
          <w:rFonts w:ascii="微软雅黑" w:eastAsia="微软雅黑" w:hAnsi="微软雅黑"/>
          <w:sz w:val="21"/>
          <w:szCs w:val="21"/>
        </w:rPr>
        <w:t>：点击</w:t>
      </w:r>
      <w:r>
        <w:rPr>
          <w:rFonts w:ascii="微软雅黑" w:eastAsia="微软雅黑" w:hAnsi="微软雅黑" w:hint="eastAsia"/>
          <w:sz w:val="21"/>
          <w:szCs w:val="21"/>
        </w:rPr>
        <w:t>“</w:t>
      </w:r>
      <w:r>
        <w:rPr>
          <w:rFonts w:ascii="微软雅黑" w:eastAsia="微软雅黑" w:hAnsi="微软雅黑"/>
          <w:sz w:val="21"/>
          <w:szCs w:val="21"/>
        </w:rPr>
        <w:t>创建</w:t>
      </w:r>
      <w:r>
        <w:rPr>
          <w:rFonts w:ascii="微软雅黑" w:eastAsia="微软雅黑" w:hAnsi="微软雅黑" w:hint="eastAsia"/>
          <w:sz w:val="21"/>
          <w:szCs w:val="21"/>
        </w:rPr>
        <w:t>”；</w:t>
      </w:r>
    </w:p>
    <w:p w:rsidR="0009167A" w:rsidRDefault="0009167A" w:rsidP="003418C0">
      <w:pPr>
        <w:pStyle w:val="a"/>
        <w:numPr>
          <w:ilvl w:val="0"/>
          <w:numId w:val="14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第二步</w:t>
      </w:r>
      <w:r>
        <w:rPr>
          <w:rFonts w:ascii="微软雅黑" w:eastAsia="微软雅黑" w:hAnsi="微软雅黑"/>
          <w:sz w:val="21"/>
          <w:szCs w:val="21"/>
        </w:rPr>
        <w:t>：</w:t>
      </w:r>
      <w:r>
        <w:rPr>
          <w:rFonts w:ascii="微软雅黑" w:eastAsia="微软雅黑" w:hAnsi="微软雅黑" w:hint="eastAsia"/>
          <w:sz w:val="21"/>
          <w:szCs w:val="21"/>
        </w:rPr>
        <w:t>输入“</w:t>
      </w:r>
      <w:r>
        <w:rPr>
          <w:rFonts w:ascii="微软雅黑" w:eastAsia="微软雅黑" w:hAnsi="微软雅黑"/>
          <w:sz w:val="21"/>
          <w:szCs w:val="21"/>
        </w:rPr>
        <w:t>角色名称”</w:t>
      </w:r>
      <w:r>
        <w:rPr>
          <w:rFonts w:ascii="微软雅黑" w:eastAsia="微软雅黑" w:hAnsi="微软雅黑" w:hint="eastAsia"/>
          <w:sz w:val="21"/>
          <w:szCs w:val="21"/>
        </w:rPr>
        <w:t>，选择</w:t>
      </w:r>
      <w:r>
        <w:rPr>
          <w:rFonts w:ascii="微软雅黑" w:eastAsia="微软雅黑" w:hAnsi="微软雅黑"/>
          <w:sz w:val="21"/>
          <w:szCs w:val="21"/>
        </w:rPr>
        <w:t>输入角色名称和说明；</w:t>
      </w:r>
    </w:p>
    <w:p w:rsidR="00AA60BD" w:rsidRDefault="0009167A" w:rsidP="003418C0">
      <w:pPr>
        <w:pStyle w:val="a"/>
        <w:numPr>
          <w:ilvl w:val="0"/>
          <w:numId w:val="14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第三步</w:t>
      </w:r>
      <w:r>
        <w:rPr>
          <w:rFonts w:ascii="微软雅黑" w:eastAsia="微软雅黑" w:hAnsi="微软雅黑"/>
          <w:sz w:val="21"/>
          <w:szCs w:val="21"/>
        </w:rPr>
        <w:t>：</w:t>
      </w:r>
      <w:r>
        <w:rPr>
          <w:rFonts w:ascii="微软雅黑" w:eastAsia="微软雅黑" w:hAnsi="微软雅黑" w:hint="eastAsia"/>
          <w:sz w:val="21"/>
          <w:szCs w:val="21"/>
        </w:rPr>
        <w:t>点击</w:t>
      </w:r>
      <w:r>
        <w:rPr>
          <w:rFonts w:ascii="微软雅黑" w:eastAsia="微软雅黑" w:hAnsi="微软雅黑"/>
          <w:sz w:val="21"/>
          <w:szCs w:val="21"/>
        </w:rPr>
        <w:t>“添加”</w:t>
      </w:r>
      <w:r>
        <w:rPr>
          <w:rFonts w:ascii="微软雅黑" w:eastAsia="微软雅黑" w:hAnsi="微软雅黑" w:hint="eastAsia"/>
          <w:sz w:val="21"/>
          <w:szCs w:val="21"/>
        </w:rPr>
        <w:t>为</w:t>
      </w:r>
      <w:r>
        <w:rPr>
          <w:rFonts w:ascii="微软雅黑" w:eastAsia="微软雅黑" w:hAnsi="微软雅黑"/>
          <w:sz w:val="21"/>
          <w:szCs w:val="21"/>
        </w:rPr>
        <w:t>角色添加成员，在这里我们需要添加</w:t>
      </w:r>
      <w:r>
        <w:rPr>
          <w:rFonts w:ascii="微软雅黑" w:eastAsia="微软雅黑" w:hAnsi="微软雅黑" w:hint="eastAsia"/>
          <w:sz w:val="21"/>
          <w:szCs w:val="21"/>
        </w:rPr>
        <w:t>组</w:t>
      </w:r>
      <w:r>
        <w:rPr>
          <w:rFonts w:ascii="微软雅黑" w:eastAsia="微软雅黑" w:hAnsi="微软雅黑"/>
          <w:sz w:val="21"/>
          <w:szCs w:val="21"/>
        </w:rPr>
        <w:t>。</w:t>
      </w:r>
      <w:r w:rsidR="00AA60BD">
        <w:rPr>
          <w:rFonts w:ascii="微软雅黑" w:eastAsia="微软雅黑" w:hAnsi="微软雅黑"/>
          <w:sz w:val="21"/>
          <w:szCs w:val="21"/>
        </w:rPr>
        <w:t>值得一提</w:t>
      </w:r>
      <w:r w:rsidR="00AA60BD">
        <w:rPr>
          <w:rFonts w:ascii="微软雅黑" w:eastAsia="微软雅黑" w:hAnsi="微软雅黑" w:hint="eastAsia"/>
          <w:sz w:val="21"/>
          <w:szCs w:val="21"/>
        </w:rPr>
        <w:t>的</w:t>
      </w:r>
      <w:r w:rsidR="00AA60BD">
        <w:rPr>
          <w:rFonts w:ascii="微软雅黑" w:eastAsia="微软雅黑" w:hAnsi="微软雅黑"/>
          <w:sz w:val="21"/>
          <w:szCs w:val="21"/>
        </w:rPr>
        <w:t>是，</w:t>
      </w:r>
      <w:r w:rsidR="00AA60BD">
        <w:rPr>
          <w:rFonts w:ascii="微软雅黑" w:eastAsia="微软雅黑" w:hAnsi="微软雅黑" w:hint="eastAsia"/>
          <w:sz w:val="21"/>
          <w:szCs w:val="21"/>
        </w:rPr>
        <w:t>在连通</w:t>
      </w:r>
      <w:r w:rsidR="00AA60BD">
        <w:rPr>
          <w:rFonts w:ascii="微软雅黑" w:eastAsia="微软雅黑" w:hAnsi="微软雅黑"/>
          <w:sz w:val="21"/>
          <w:szCs w:val="21"/>
        </w:rPr>
        <w:t>LDAP后，BIEE无法自动将同名的</w:t>
      </w:r>
      <w:r w:rsidR="00AA60BD">
        <w:rPr>
          <w:rFonts w:ascii="微软雅黑" w:eastAsia="微软雅黑" w:hAnsi="微软雅黑" w:hint="eastAsia"/>
          <w:sz w:val="21"/>
          <w:szCs w:val="21"/>
        </w:rPr>
        <w:t>组</w:t>
      </w:r>
      <w:r w:rsidR="00AA60BD">
        <w:rPr>
          <w:rFonts w:ascii="微软雅黑" w:eastAsia="微软雅黑" w:hAnsi="微软雅黑"/>
          <w:sz w:val="21"/>
          <w:szCs w:val="21"/>
        </w:rPr>
        <w:t>和角色匹配，所以</w:t>
      </w:r>
      <w:r w:rsidR="00AA60BD">
        <w:rPr>
          <w:rFonts w:ascii="微软雅黑" w:eastAsia="微软雅黑" w:hAnsi="微软雅黑" w:hint="eastAsia"/>
          <w:sz w:val="21"/>
          <w:szCs w:val="21"/>
        </w:rPr>
        <w:t>我们</w:t>
      </w:r>
      <w:r w:rsidR="00AA60BD">
        <w:rPr>
          <w:rFonts w:ascii="微软雅黑" w:eastAsia="微软雅黑" w:hAnsi="微软雅黑"/>
          <w:sz w:val="21"/>
          <w:szCs w:val="21"/>
        </w:rPr>
        <w:t>需要将</w:t>
      </w:r>
      <w:r w:rsidR="00AA60BD">
        <w:rPr>
          <w:rFonts w:ascii="微软雅黑" w:eastAsia="微软雅黑" w:hAnsi="微软雅黑" w:hint="eastAsia"/>
          <w:sz w:val="21"/>
          <w:szCs w:val="21"/>
        </w:rPr>
        <w:t>同名</w:t>
      </w:r>
      <w:r w:rsidR="00AA60BD">
        <w:rPr>
          <w:rFonts w:ascii="微软雅黑" w:eastAsia="微软雅黑" w:hAnsi="微软雅黑"/>
          <w:sz w:val="21"/>
          <w:szCs w:val="21"/>
        </w:rPr>
        <w:t>的组添加</w:t>
      </w:r>
      <w:r w:rsidR="00AA60BD">
        <w:rPr>
          <w:rFonts w:ascii="微软雅黑" w:eastAsia="微软雅黑" w:hAnsi="微软雅黑" w:hint="eastAsia"/>
          <w:sz w:val="21"/>
          <w:szCs w:val="21"/>
        </w:rPr>
        <w:t>为</w:t>
      </w:r>
      <w:r w:rsidR="00AA60BD">
        <w:rPr>
          <w:rFonts w:ascii="微软雅黑" w:eastAsia="微软雅黑" w:hAnsi="微软雅黑"/>
          <w:sz w:val="21"/>
          <w:szCs w:val="21"/>
        </w:rPr>
        <w:t>该角色的成员，如图-</w:t>
      </w:r>
      <w:r w:rsidR="008B3E27">
        <w:rPr>
          <w:rFonts w:ascii="微软雅黑" w:eastAsia="微软雅黑" w:hAnsi="微软雅黑"/>
          <w:sz w:val="21"/>
          <w:szCs w:val="21"/>
        </w:rPr>
        <w:t>6</w:t>
      </w:r>
      <w:r w:rsidR="00AA60BD">
        <w:rPr>
          <w:rFonts w:ascii="微软雅黑" w:eastAsia="微软雅黑" w:hAnsi="微软雅黑" w:hint="eastAsia"/>
          <w:sz w:val="21"/>
          <w:szCs w:val="21"/>
        </w:rPr>
        <w:t>：</w:t>
      </w:r>
    </w:p>
    <w:tbl>
      <w:tblPr>
        <w:tblW w:w="10720" w:type="dxa"/>
        <w:tblInd w:w="93" w:type="dxa"/>
        <w:tblLook w:val="04A0"/>
      </w:tblPr>
      <w:tblGrid>
        <w:gridCol w:w="2200"/>
        <w:gridCol w:w="1060"/>
        <w:gridCol w:w="2360"/>
        <w:gridCol w:w="1660"/>
        <w:gridCol w:w="3440"/>
      </w:tblGrid>
      <w:tr w:rsidR="00C728E4" w:rsidRPr="00C728E4" w:rsidTr="00C728E4">
        <w:trPr>
          <w:trHeight w:val="330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C728E4" w:rsidRPr="00C728E4" w:rsidRDefault="00C728E4" w:rsidP="00C728E4">
            <w:pPr>
              <w:jc w:val="center"/>
              <w:rPr>
                <w:rFonts w:ascii="微软雅黑" w:eastAsia="微软雅黑" w:hAnsi="微软雅黑" w:cs="宋体"/>
                <w:b/>
                <w:bCs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b/>
                <w:bCs/>
                <w:sz w:val="20"/>
                <w:szCs w:val="20"/>
                <w:lang w:eastAsia="zh-CN" w:bidi="ar-SA"/>
              </w:rPr>
              <w:t>角色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C728E4" w:rsidRPr="00C728E4" w:rsidRDefault="00C728E4" w:rsidP="00C728E4">
            <w:pPr>
              <w:jc w:val="center"/>
              <w:rPr>
                <w:rFonts w:ascii="微软雅黑" w:eastAsia="微软雅黑" w:hAnsi="微软雅黑" w:cs="宋体"/>
                <w:b/>
                <w:bCs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b/>
                <w:bCs/>
                <w:sz w:val="20"/>
                <w:szCs w:val="20"/>
                <w:lang w:eastAsia="zh-CN" w:bidi="ar-SA"/>
              </w:rPr>
              <w:t>角色中文描述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C728E4" w:rsidRPr="00C728E4" w:rsidRDefault="00C728E4" w:rsidP="00C728E4">
            <w:pPr>
              <w:jc w:val="center"/>
              <w:rPr>
                <w:rFonts w:ascii="微软雅黑" w:eastAsia="微软雅黑" w:hAnsi="微软雅黑" w:cs="宋体"/>
                <w:b/>
                <w:bCs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b/>
                <w:bCs/>
                <w:sz w:val="20"/>
                <w:szCs w:val="20"/>
                <w:lang w:eastAsia="zh-CN" w:bidi="ar-SA"/>
              </w:rPr>
              <w:t>权限划分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C728E4" w:rsidRPr="00C728E4" w:rsidRDefault="00C728E4" w:rsidP="00C728E4">
            <w:pPr>
              <w:jc w:val="center"/>
              <w:rPr>
                <w:rFonts w:ascii="微软雅黑" w:eastAsia="微软雅黑" w:hAnsi="微软雅黑" w:cs="宋体"/>
                <w:b/>
                <w:bCs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b/>
                <w:bCs/>
                <w:sz w:val="20"/>
                <w:szCs w:val="20"/>
                <w:lang w:eastAsia="zh-CN" w:bidi="ar-SA"/>
              </w:rPr>
              <w:t>说明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C728E4" w:rsidRPr="00C728E4" w:rsidRDefault="00C728E4" w:rsidP="00C728E4">
            <w:pPr>
              <w:jc w:val="center"/>
              <w:rPr>
                <w:rFonts w:ascii="微软雅黑" w:eastAsia="微软雅黑" w:hAnsi="微软雅黑" w:cs="宋体"/>
                <w:b/>
                <w:bCs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b/>
                <w:bCs/>
                <w:sz w:val="20"/>
                <w:szCs w:val="20"/>
                <w:lang w:eastAsia="zh-CN" w:bidi="ar-SA"/>
              </w:rPr>
              <w:t>范围</w:t>
            </w:r>
          </w:p>
        </w:tc>
      </w:tr>
      <w:tr w:rsidR="00C728E4" w:rsidRPr="00C728E4" w:rsidTr="00C728E4">
        <w:trPr>
          <w:trHeight w:val="66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CRNF_BI_MKT_CEO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BI营销总经理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拥有最高权限，可以查看所有数据和所有报表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适用于CEO、经营单位第一人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日报、月报、业务员绩效考核、后台管理、监控、专题分析</w:t>
            </w:r>
          </w:p>
        </w:tc>
      </w:tr>
      <w:tr w:rsidR="00C728E4" w:rsidRPr="00C728E4" w:rsidTr="00C728E4">
        <w:trPr>
          <w:trHeight w:val="66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CRNF_BI_MKT_MNG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BI营销管理层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可以查看所属区域的全部报表和仪表盘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适用于总监、经理级管理</w:t>
            </w:r>
            <w:proofErr w:type="gramStart"/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层用户</w:t>
            </w:r>
            <w:proofErr w:type="gram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日报、月报、业务员绩效考核、后台管理、监控、专题分析</w:t>
            </w:r>
          </w:p>
        </w:tc>
      </w:tr>
      <w:tr w:rsidR="00C728E4" w:rsidRPr="00C728E4" w:rsidTr="00C728E4">
        <w:trPr>
          <w:trHeight w:val="66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CRNF_BI_MKT_BIZ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BI营销业务用户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可以查看所属区域的全部报表和仪表盘，并可以进行多维分析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适用于业务分析用户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日报、月报、业务员绩效考核、后台管理、监控、专题分析、多维分析</w:t>
            </w:r>
          </w:p>
        </w:tc>
      </w:tr>
      <w:tr w:rsidR="00C728E4" w:rsidRPr="00C728E4" w:rsidTr="00C728E4">
        <w:trPr>
          <w:trHeight w:val="66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lastRenderedPageBreak/>
              <w:t>CRNF_BI_MKT_DATA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BI营销数据受限组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根据用户所属区域过滤相应数据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适用于所有区域级用户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8E4" w:rsidRPr="00C728E4" w:rsidRDefault="00C728E4" w:rsidP="00C728E4">
            <w:pPr>
              <w:rPr>
                <w:rFonts w:ascii="微软雅黑" w:eastAsia="微软雅黑" w:hAnsi="微软雅黑" w:cs="宋体"/>
                <w:sz w:val="20"/>
                <w:szCs w:val="20"/>
                <w:lang w:eastAsia="zh-CN" w:bidi="ar-SA"/>
              </w:rPr>
            </w:pPr>
            <w:r w:rsidRPr="00C728E4">
              <w:rPr>
                <w:rFonts w:ascii="微软雅黑" w:eastAsia="微软雅黑" w:hAnsi="微软雅黑" w:cs="宋体" w:hint="eastAsia"/>
                <w:sz w:val="20"/>
                <w:szCs w:val="20"/>
                <w:lang w:eastAsia="zh-CN" w:bidi="ar-SA"/>
              </w:rPr>
              <w:t>日报、月报、业务员绩效考核、后台管理、监控、专题分析、多维分析</w:t>
            </w:r>
          </w:p>
        </w:tc>
      </w:tr>
    </w:tbl>
    <w:p w:rsidR="00AA60BD" w:rsidRPr="00C728E4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</w:p>
    <w:p w:rsidR="00AA60BD" w:rsidRDefault="00AA60BD" w:rsidP="00AA60BD">
      <w:pPr>
        <w:pStyle w:val="a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75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D" w:rsidRDefault="00AA60BD" w:rsidP="00AA60BD">
      <w:pPr>
        <w:pStyle w:val="a"/>
        <w:numPr>
          <w:ilvl w:val="0"/>
          <w:numId w:val="0"/>
        </w:num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-</w:t>
      </w:r>
      <w:r w:rsidR="008B3E27">
        <w:rPr>
          <w:rFonts w:ascii="微软雅黑" w:eastAsia="微软雅黑" w:hAnsi="微软雅黑"/>
          <w:sz w:val="21"/>
          <w:szCs w:val="21"/>
        </w:rPr>
        <w:t>6</w:t>
      </w:r>
    </w:p>
    <w:p w:rsidR="0009167A" w:rsidRPr="00E6018F" w:rsidRDefault="0009167A" w:rsidP="003418C0">
      <w:pPr>
        <w:pStyle w:val="a"/>
        <w:numPr>
          <w:ilvl w:val="0"/>
          <w:numId w:val="13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第四步</w:t>
      </w:r>
      <w:r>
        <w:rPr>
          <w:rFonts w:ascii="微软雅黑" w:eastAsia="微软雅黑" w:hAnsi="微软雅黑"/>
          <w:sz w:val="21"/>
          <w:szCs w:val="21"/>
        </w:rPr>
        <w:t>：确定</w:t>
      </w:r>
      <w:r>
        <w:rPr>
          <w:rFonts w:ascii="微软雅黑" w:eastAsia="微软雅黑" w:hAnsi="微软雅黑" w:hint="eastAsia"/>
          <w:sz w:val="21"/>
          <w:szCs w:val="21"/>
        </w:rPr>
        <w:t>，保存</w:t>
      </w:r>
      <w:r>
        <w:rPr>
          <w:rFonts w:ascii="微软雅黑" w:eastAsia="微软雅黑" w:hAnsi="微软雅黑"/>
          <w:sz w:val="21"/>
          <w:szCs w:val="21"/>
        </w:rPr>
        <w:t>。</w:t>
      </w:r>
    </w:p>
    <w:p w:rsidR="00AA60BD" w:rsidRPr="00AA60BD" w:rsidRDefault="00AA60BD" w:rsidP="00AA60BD">
      <w:pPr>
        <w:pStyle w:val="20"/>
        <w:numPr>
          <w:ilvl w:val="1"/>
          <w:numId w:val="2"/>
        </w:numPr>
        <w:tabs>
          <w:tab w:val="left" w:pos="576"/>
        </w:tabs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1" w:name="_Toc388463743"/>
      <w:r w:rsidRPr="00AA60BD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用户区域管理</w:t>
      </w:r>
      <w:bookmarkEnd w:id="11"/>
    </w:p>
    <w:p w:rsidR="00AA60BD" w:rsidRPr="00AA60BD" w:rsidRDefault="00AA60BD" w:rsidP="00AA60BD">
      <w:pPr>
        <w:rPr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在此我们</w:t>
      </w:r>
      <w:r>
        <w:rPr>
          <w:rFonts w:ascii="微软雅黑" w:eastAsia="微软雅黑" w:hAnsi="微软雅黑"/>
          <w:sz w:val="21"/>
          <w:szCs w:val="21"/>
          <w:lang w:eastAsia="zh-CN"/>
        </w:rPr>
        <w:t>完成了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BIEE</w:t>
      </w:r>
      <w:r>
        <w:rPr>
          <w:rFonts w:ascii="微软雅黑" w:eastAsia="微软雅黑" w:hAnsi="微软雅黑"/>
          <w:sz w:val="21"/>
          <w:szCs w:val="21"/>
          <w:lang w:eastAsia="zh-CN"/>
        </w:rPr>
        <w:t>用户的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新建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在华润</w:t>
      </w:r>
      <w:r>
        <w:rPr>
          <w:rFonts w:ascii="微软雅黑" w:eastAsia="微软雅黑" w:hAnsi="微软雅黑"/>
          <w:sz w:val="21"/>
          <w:szCs w:val="21"/>
          <w:lang w:eastAsia="zh-CN"/>
        </w:rPr>
        <w:t>五丰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营销</w:t>
      </w:r>
      <w:r>
        <w:rPr>
          <w:rFonts w:ascii="微软雅黑" w:eastAsia="微软雅黑" w:hAnsi="微软雅黑"/>
          <w:sz w:val="21"/>
          <w:szCs w:val="21"/>
          <w:lang w:eastAsia="zh-CN"/>
        </w:rPr>
        <w:t>BI系统中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，有对</w:t>
      </w:r>
      <w:r>
        <w:rPr>
          <w:rFonts w:ascii="微软雅黑" w:eastAsia="微软雅黑" w:hAnsi="微软雅黑"/>
          <w:sz w:val="21"/>
          <w:szCs w:val="21"/>
          <w:lang w:eastAsia="zh-CN"/>
        </w:rPr>
        <w:t>用户进行区域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限制</w:t>
      </w:r>
      <w:r>
        <w:rPr>
          <w:rFonts w:ascii="微软雅黑" w:eastAsia="微软雅黑" w:hAnsi="微软雅黑"/>
          <w:sz w:val="21"/>
          <w:szCs w:val="21"/>
          <w:lang w:eastAsia="zh-CN"/>
        </w:rPr>
        <w:t>的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考量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相关</w:t>
      </w:r>
      <w:r>
        <w:rPr>
          <w:rFonts w:ascii="微软雅黑" w:eastAsia="微软雅黑" w:hAnsi="微软雅黑"/>
          <w:sz w:val="21"/>
          <w:szCs w:val="21"/>
          <w:lang w:eastAsia="zh-CN"/>
        </w:rPr>
        <w:t>信息维护在表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</w:t>
      </w:r>
      <w:proofErr w:type="spellStart"/>
      <w:r>
        <w:rPr>
          <w:rFonts w:ascii="微软雅黑" w:eastAsia="微软雅黑" w:hAnsi="微软雅黑"/>
          <w:sz w:val="21"/>
          <w:szCs w:val="21"/>
          <w:lang w:eastAsia="zh-CN"/>
        </w:rPr>
        <w:t>crnf_dw.w_data_permission</w:t>
      </w:r>
      <w:proofErr w:type="spellEnd"/>
      <w:r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中，在</w:t>
      </w:r>
      <w:r>
        <w:rPr>
          <w:rFonts w:ascii="微软雅黑" w:eastAsia="微软雅黑" w:hAnsi="微软雅黑"/>
          <w:sz w:val="21"/>
          <w:szCs w:val="21"/>
          <w:lang w:eastAsia="zh-CN"/>
        </w:rPr>
        <w:t>加入新用户后，需要在该表中插入一行描述该用户区域和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的记录，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以便系统</w:t>
      </w:r>
      <w:r>
        <w:rPr>
          <w:rFonts w:ascii="微软雅黑" w:eastAsia="微软雅黑" w:hAnsi="微软雅黑"/>
          <w:sz w:val="21"/>
          <w:szCs w:val="21"/>
          <w:lang w:eastAsia="zh-CN"/>
        </w:rPr>
        <w:t>识别。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如图-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7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bookmarkEnd w:id="4"/>
    <w:bookmarkEnd w:id="5"/>
    <w:p w:rsidR="00F05AF7" w:rsidRDefault="001D730A" w:rsidP="00F05AF7">
      <w:pPr>
        <w:rPr>
          <w:rFonts w:ascii="微软雅黑" w:eastAsia="微软雅黑" w:hAnsi="微软雅黑"/>
          <w:color w:val="0070C0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color w:val="0070C0"/>
          <w:sz w:val="21"/>
          <w:szCs w:val="21"/>
          <w:lang w:eastAsia="zh-CN" w:bidi="ar-SA"/>
        </w:rPr>
        <w:drawing>
          <wp:inline distT="0" distB="0" distL="0" distR="0">
            <wp:extent cx="5876925" cy="3057525"/>
            <wp:effectExtent l="19050" t="0" r="952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7" w:rsidRPr="00AA60BD" w:rsidRDefault="00AA60BD" w:rsidP="00AA60BD">
      <w:pPr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 w:rsidRPr="00AA60BD">
        <w:rPr>
          <w:rFonts w:ascii="微软雅黑" w:eastAsia="微软雅黑" w:hAnsi="微软雅黑" w:hint="eastAsia"/>
          <w:sz w:val="21"/>
          <w:szCs w:val="21"/>
          <w:lang w:eastAsia="zh-CN"/>
        </w:rPr>
        <w:t>图</w:t>
      </w:r>
      <w:r w:rsidRPr="00AA60BD">
        <w:rPr>
          <w:rFonts w:ascii="微软雅黑" w:eastAsia="微软雅黑" w:hAnsi="微软雅黑"/>
          <w:sz w:val="21"/>
          <w:szCs w:val="21"/>
          <w:lang w:eastAsia="zh-CN"/>
        </w:rPr>
        <w:t>-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7</w:t>
      </w:r>
    </w:p>
    <w:p w:rsidR="00B87E2C" w:rsidRDefault="00B87E2C" w:rsidP="00B87E2C">
      <w:pPr>
        <w:rPr>
          <w:rFonts w:ascii="微软雅黑" w:eastAsia="微软雅黑" w:hAnsi="微软雅黑"/>
          <w:sz w:val="21"/>
          <w:lang w:eastAsia="zh-CN"/>
        </w:rPr>
      </w:pPr>
    </w:p>
    <w:p w:rsidR="00F05AF7" w:rsidRPr="00B87E2C" w:rsidRDefault="00BA0F44" w:rsidP="00B87E2C">
      <w:pPr>
        <w:pStyle w:val="1"/>
        <w:numPr>
          <w:ilvl w:val="0"/>
          <w:numId w:val="7"/>
        </w:numPr>
        <w:rPr>
          <w:rFonts w:ascii="微软雅黑" w:eastAsia="微软雅黑" w:hAnsi="微软雅黑"/>
          <w:szCs w:val="21"/>
          <w:lang w:eastAsia="zh-CN"/>
        </w:rPr>
      </w:pPr>
      <w:bookmarkStart w:id="12" w:name="_Toc388463744"/>
      <w:bookmarkStart w:id="13" w:name="_Toc39051433"/>
      <w:r w:rsidRPr="00B87E2C">
        <w:rPr>
          <w:rFonts w:ascii="微软雅黑" w:eastAsia="微软雅黑" w:hAnsi="微软雅黑"/>
          <w:szCs w:val="21"/>
          <w:lang w:eastAsia="zh-CN"/>
        </w:rPr>
        <w:lastRenderedPageBreak/>
        <w:t>BIEE</w:t>
      </w:r>
      <w:r w:rsidRPr="00B87E2C">
        <w:rPr>
          <w:rFonts w:ascii="微软雅黑" w:eastAsia="微软雅黑" w:hAnsi="微软雅黑" w:hint="eastAsia"/>
          <w:szCs w:val="21"/>
          <w:lang w:eastAsia="zh-CN"/>
        </w:rPr>
        <w:t>模型文件</w:t>
      </w:r>
      <w:r w:rsidRPr="00B87E2C">
        <w:rPr>
          <w:rFonts w:ascii="微软雅黑" w:eastAsia="微软雅黑" w:hAnsi="微软雅黑"/>
          <w:szCs w:val="21"/>
          <w:lang w:eastAsia="zh-CN"/>
        </w:rPr>
        <w:t>（PRD）的备份和部署</w:t>
      </w:r>
      <w:bookmarkEnd w:id="12"/>
    </w:p>
    <w:p w:rsidR="00F05AF7" w:rsidRPr="006A5D60" w:rsidRDefault="00BA0F44" w:rsidP="006A5D60">
      <w:pPr>
        <w:pStyle w:val="20"/>
        <w:numPr>
          <w:ilvl w:val="1"/>
          <w:numId w:val="7"/>
        </w:numPr>
        <w:tabs>
          <w:tab w:val="left" w:pos="576"/>
        </w:tabs>
        <w:ind w:left="567"/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4" w:name="_Toc388463745"/>
      <w:r w:rsidRPr="006A5D60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RPD</w:t>
      </w:r>
      <w:r w:rsidRPr="006A5D60">
        <w:rPr>
          <w:rFonts w:ascii="微软雅黑" w:eastAsia="微软雅黑" w:hAnsi="微软雅黑"/>
          <w:i w:val="0"/>
          <w:sz w:val="24"/>
          <w:szCs w:val="21"/>
          <w:lang w:eastAsia="zh-CN"/>
        </w:rPr>
        <w:t>的备份</w:t>
      </w:r>
      <w:bookmarkEnd w:id="14"/>
    </w:p>
    <w:p w:rsidR="00B87E2C" w:rsidRPr="006A5D60" w:rsidRDefault="00B87E2C" w:rsidP="003418C0">
      <w:pPr>
        <w:pStyle w:val="af"/>
        <w:numPr>
          <w:ilvl w:val="0"/>
          <w:numId w:val="22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第一步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BA0F44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打开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Oracle BI Administration Tool</w:t>
      </w:r>
      <w:r w:rsidR="00BA0F44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，在线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打开服务器上的RPD文件</w:t>
      </w: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B87E2C" w:rsidRPr="006A5D60" w:rsidRDefault="00B87E2C" w:rsidP="003418C0">
      <w:pPr>
        <w:pStyle w:val="af"/>
        <w:numPr>
          <w:ilvl w:val="0"/>
          <w:numId w:val="22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第二步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在菜单栏中选择</w:t>
      </w:r>
      <w:r w:rsidR="00BA0F44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“文件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”</w:t>
      </w: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B87E2C" w:rsidRPr="006A5D60" w:rsidRDefault="00B87E2C" w:rsidP="003418C0">
      <w:pPr>
        <w:pStyle w:val="af"/>
        <w:numPr>
          <w:ilvl w:val="0"/>
          <w:numId w:val="22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第三部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：选择</w:t>
      </w:r>
      <w:r w:rsidR="00BA0F44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“Copy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 xml:space="preserve"> As”</w:t>
      </w: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BA0F44" w:rsidRPr="006A5D60" w:rsidRDefault="00B87E2C" w:rsidP="003418C0">
      <w:pPr>
        <w:pStyle w:val="af"/>
        <w:numPr>
          <w:ilvl w:val="0"/>
          <w:numId w:val="22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第四步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：选择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“Repository”</w:t>
      </w:r>
      <w:r w:rsidR="00BA0F44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如图</w:t>
      </w:r>
      <w:r w:rsidR="00BA0F44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-</w:t>
      </w:r>
      <w:r w:rsidR="00BA0F44" w:rsidRPr="006A5D60">
        <w:rPr>
          <w:rFonts w:ascii="微软雅黑" w:eastAsia="微软雅黑" w:hAnsi="微软雅黑"/>
          <w:sz w:val="21"/>
          <w:szCs w:val="21"/>
          <w:lang w:eastAsia="zh-CN"/>
        </w:rPr>
        <w:t>1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5</w:t>
      </w:r>
    </w:p>
    <w:p w:rsidR="00F05AF7" w:rsidRDefault="00F05AF7" w:rsidP="00F05AF7">
      <w:pPr>
        <w:rPr>
          <w:rFonts w:ascii="微软雅黑" w:eastAsia="微软雅黑" w:hAnsi="微软雅黑"/>
          <w:sz w:val="21"/>
          <w:lang w:eastAsia="zh-CN"/>
        </w:rPr>
      </w:pPr>
    </w:p>
    <w:p w:rsidR="00BA0F44" w:rsidRDefault="00BA0F44" w:rsidP="00BA0F44">
      <w:pPr>
        <w:jc w:val="center"/>
        <w:rPr>
          <w:rFonts w:ascii="微软雅黑" w:eastAsia="微软雅黑" w:hAnsi="微软雅黑"/>
          <w:sz w:val="21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543425" cy="2486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44" w:rsidRDefault="00BA0F44" w:rsidP="00BA0F44">
      <w:pPr>
        <w:jc w:val="center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图</w:t>
      </w:r>
      <w:r>
        <w:rPr>
          <w:rFonts w:ascii="微软雅黑" w:eastAsia="微软雅黑" w:hAnsi="微软雅黑"/>
          <w:sz w:val="21"/>
          <w:lang w:eastAsia="zh-CN"/>
        </w:rPr>
        <w:t>-1</w:t>
      </w:r>
      <w:r w:rsidR="008B3E27">
        <w:rPr>
          <w:rFonts w:ascii="微软雅黑" w:eastAsia="微软雅黑" w:hAnsi="微软雅黑"/>
          <w:sz w:val="21"/>
          <w:lang w:eastAsia="zh-CN"/>
        </w:rPr>
        <w:t>5</w:t>
      </w:r>
    </w:p>
    <w:p w:rsidR="00B87E2C" w:rsidRDefault="00B87E2C" w:rsidP="00BA0F44">
      <w:pPr>
        <w:jc w:val="both"/>
        <w:rPr>
          <w:rFonts w:ascii="微软雅黑" w:eastAsia="微软雅黑" w:hAnsi="微软雅黑"/>
          <w:sz w:val="21"/>
          <w:lang w:eastAsia="zh-CN"/>
        </w:rPr>
      </w:pPr>
    </w:p>
    <w:p w:rsidR="00BA0F44" w:rsidRDefault="00BA0F44" w:rsidP="00BA0F44">
      <w:pPr>
        <w:jc w:val="both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然后选择</w:t>
      </w:r>
      <w:r>
        <w:rPr>
          <w:rFonts w:ascii="微软雅黑" w:eastAsia="微软雅黑" w:hAnsi="微软雅黑"/>
          <w:sz w:val="21"/>
          <w:lang w:eastAsia="zh-CN"/>
        </w:rPr>
        <w:t>存储目录即可。</w:t>
      </w:r>
    </w:p>
    <w:p w:rsidR="00BA0F44" w:rsidRPr="006A5D60" w:rsidRDefault="00BA0F44" w:rsidP="006A5D60">
      <w:pPr>
        <w:pStyle w:val="20"/>
        <w:numPr>
          <w:ilvl w:val="1"/>
          <w:numId w:val="7"/>
        </w:numPr>
        <w:tabs>
          <w:tab w:val="left" w:pos="576"/>
        </w:tabs>
        <w:ind w:left="567"/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5" w:name="_Toc388463746"/>
      <w:r w:rsidRPr="006A5D60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RPD</w:t>
      </w:r>
      <w:r w:rsidRPr="006A5D60">
        <w:rPr>
          <w:rFonts w:ascii="微软雅黑" w:eastAsia="微软雅黑" w:hAnsi="微软雅黑"/>
          <w:i w:val="0"/>
          <w:sz w:val="24"/>
          <w:szCs w:val="21"/>
          <w:lang w:eastAsia="zh-CN"/>
        </w:rPr>
        <w:t>的</w:t>
      </w:r>
      <w:r w:rsidRPr="006A5D60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部署</w:t>
      </w:r>
      <w:bookmarkEnd w:id="15"/>
    </w:p>
    <w:p w:rsidR="006A5D60" w:rsidRPr="006A5D60" w:rsidRDefault="006A5D60" w:rsidP="003418C0">
      <w:pPr>
        <w:pStyle w:val="af"/>
        <w:numPr>
          <w:ilvl w:val="0"/>
          <w:numId w:val="23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第一步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登陆</w:t>
      </w:r>
      <w:r w:rsidR="00BA0F44" w:rsidRPr="006A5D60">
        <w:rPr>
          <w:rFonts w:ascii="微软雅黑" w:eastAsia="微软雅黑" w:hAnsi="微软雅黑"/>
          <w:sz w:val="21"/>
          <w:lang w:eastAsia="zh-CN"/>
        </w:rPr>
        <w:t>EM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6A5D60" w:rsidRPr="006A5D60" w:rsidRDefault="006A5D60" w:rsidP="003418C0">
      <w:pPr>
        <w:pStyle w:val="af"/>
        <w:numPr>
          <w:ilvl w:val="0"/>
          <w:numId w:val="23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第二步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BA0F44" w:rsidRPr="006A5D60">
        <w:rPr>
          <w:rFonts w:ascii="微软雅黑" w:eastAsia="微软雅黑" w:hAnsi="微软雅黑"/>
          <w:sz w:val="21"/>
          <w:lang w:eastAsia="zh-CN"/>
        </w:rPr>
        <w:t>导航到</w:t>
      </w:r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“Business</w:t>
      </w:r>
      <w:r w:rsidR="00BA0F44" w:rsidRPr="006A5D60">
        <w:rPr>
          <w:rFonts w:ascii="微软雅黑" w:eastAsia="微软雅黑" w:hAnsi="微软雅黑"/>
          <w:sz w:val="21"/>
          <w:lang w:eastAsia="zh-CN"/>
        </w:rPr>
        <w:t xml:space="preserve"> Intelligence”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6A5D60" w:rsidRPr="006A5D60" w:rsidRDefault="006A5D60" w:rsidP="003418C0">
      <w:pPr>
        <w:pStyle w:val="af"/>
        <w:numPr>
          <w:ilvl w:val="0"/>
          <w:numId w:val="23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第三步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Pr="006A5D60">
        <w:rPr>
          <w:rFonts w:ascii="微软雅黑" w:eastAsia="微软雅黑" w:hAnsi="微软雅黑" w:hint="eastAsia"/>
          <w:sz w:val="21"/>
          <w:lang w:eastAsia="zh-CN"/>
        </w:rPr>
        <w:t>点击</w:t>
      </w:r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“</w:t>
      </w:r>
      <w:proofErr w:type="spellStart"/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core</w:t>
      </w:r>
      <w:r w:rsidR="00BA0F44" w:rsidRPr="006A5D60">
        <w:rPr>
          <w:rFonts w:ascii="微软雅黑" w:eastAsia="微软雅黑" w:hAnsi="微软雅黑"/>
          <w:sz w:val="21"/>
          <w:lang w:eastAsia="zh-CN"/>
        </w:rPr>
        <w:t>application</w:t>
      </w:r>
      <w:proofErr w:type="spellEnd"/>
      <w:r w:rsidR="00BA0F44" w:rsidRPr="006A5D60">
        <w:rPr>
          <w:rFonts w:ascii="微软雅黑" w:eastAsia="微软雅黑" w:hAnsi="微软雅黑"/>
          <w:sz w:val="21"/>
          <w:lang w:eastAsia="zh-CN"/>
        </w:rPr>
        <w:t>”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6A5D60" w:rsidRPr="006A5D60" w:rsidRDefault="006A5D60" w:rsidP="003418C0">
      <w:pPr>
        <w:pStyle w:val="af"/>
        <w:numPr>
          <w:ilvl w:val="0"/>
          <w:numId w:val="23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第四步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Pr="006A5D60">
        <w:rPr>
          <w:rFonts w:ascii="微软雅黑" w:eastAsia="微软雅黑" w:hAnsi="微软雅黑" w:hint="eastAsia"/>
          <w:sz w:val="21"/>
          <w:lang w:eastAsia="zh-CN"/>
        </w:rPr>
        <w:t>点击</w:t>
      </w:r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“部署”</w:t>
      </w:r>
      <w:r w:rsidRPr="006A5D60">
        <w:rPr>
          <w:rFonts w:ascii="微软雅黑" w:eastAsia="微软雅黑" w:hAnsi="微软雅黑" w:hint="eastAsia"/>
          <w:sz w:val="21"/>
          <w:lang w:eastAsia="zh-CN"/>
        </w:rPr>
        <w:t>页签；</w:t>
      </w:r>
    </w:p>
    <w:p w:rsidR="006A5D60" w:rsidRPr="006A5D60" w:rsidRDefault="006A5D60" w:rsidP="003418C0">
      <w:pPr>
        <w:pStyle w:val="af"/>
        <w:numPr>
          <w:ilvl w:val="0"/>
          <w:numId w:val="23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第五步</w:t>
      </w:r>
      <w:r w:rsidRPr="006A5D60">
        <w:rPr>
          <w:rFonts w:ascii="微软雅黑" w:eastAsia="微软雅黑" w:hAnsi="微软雅黑"/>
          <w:sz w:val="21"/>
          <w:lang w:eastAsia="zh-CN"/>
        </w:rPr>
        <w:t>：点击</w:t>
      </w:r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“</w:t>
      </w:r>
      <w:r w:rsidR="00BA0F44" w:rsidRPr="006A5D60">
        <w:rPr>
          <w:rFonts w:ascii="微软雅黑" w:eastAsia="微软雅黑" w:hAnsi="微软雅黑"/>
          <w:sz w:val="21"/>
          <w:lang w:eastAsia="zh-CN"/>
        </w:rPr>
        <w:t>资料档案库</w:t>
      </w:r>
      <w:r w:rsidR="00BA0F44" w:rsidRPr="006A5D60">
        <w:rPr>
          <w:rFonts w:ascii="微软雅黑" w:eastAsia="微软雅黑" w:hAnsi="微软雅黑" w:hint="eastAsia"/>
          <w:sz w:val="21"/>
          <w:lang w:eastAsia="zh-CN"/>
        </w:rPr>
        <w:t>”页签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BA0F44" w:rsidRPr="006A5D60" w:rsidRDefault="006A5D60" w:rsidP="003418C0">
      <w:pPr>
        <w:pStyle w:val="af"/>
        <w:numPr>
          <w:ilvl w:val="0"/>
          <w:numId w:val="23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第六步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点击“锁定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和编辑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配置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”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，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如图-1</w:t>
      </w:r>
      <w:r w:rsidR="008B3E27">
        <w:rPr>
          <w:rFonts w:ascii="微软雅黑" w:eastAsia="微软雅黑" w:hAnsi="微软雅黑"/>
          <w:sz w:val="21"/>
          <w:lang w:eastAsia="zh-CN"/>
        </w:rPr>
        <w:t>6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：</w:t>
      </w:r>
    </w:p>
    <w:p w:rsidR="00FE1208" w:rsidRDefault="00FE1208" w:rsidP="00BA0F44">
      <w:pPr>
        <w:jc w:val="both"/>
        <w:rPr>
          <w:rFonts w:ascii="微软雅黑" w:eastAsia="微软雅黑" w:hAnsi="微软雅黑"/>
          <w:sz w:val="21"/>
          <w:lang w:eastAsia="zh-CN"/>
        </w:rPr>
      </w:pPr>
    </w:p>
    <w:p w:rsidR="00FE1208" w:rsidRDefault="00FE1208" w:rsidP="00BA0F44">
      <w:pPr>
        <w:jc w:val="both"/>
        <w:rPr>
          <w:rFonts w:ascii="微软雅黑" w:eastAsia="微软雅黑" w:hAnsi="微软雅黑"/>
          <w:sz w:val="21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943600" cy="1948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08" w:rsidRDefault="00FE1208" w:rsidP="00FE1208">
      <w:pPr>
        <w:jc w:val="center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图</w:t>
      </w:r>
      <w:r>
        <w:rPr>
          <w:rFonts w:ascii="微软雅黑" w:eastAsia="微软雅黑" w:hAnsi="微软雅黑"/>
          <w:sz w:val="21"/>
          <w:lang w:eastAsia="zh-CN"/>
        </w:rPr>
        <w:t>-1</w:t>
      </w:r>
      <w:r w:rsidR="008B3E27">
        <w:rPr>
          <w:rFonts w:ascii="微软雅黑" w:eastAsia="微软雅黑" w:hAnsi="微软雅黑"/>
          <w:sz w:val="21"/>
          <w:lang w:eastAsia="zh-CN"/>
        </w:rPr>
        <w:t>6</w:t>
      </w:r>
    </w:p>
    <w:p w:rsidR="00FE1208" w:rsidRDefault="00FE1208" w:rsidP="00BA0F44">
      <w:pPr>
        <w:jc w:val="both"/>
        <w:rPr>
          <w:rFonts w:ascii="微软雅黑" w:eastAsia="微软雅黑" w:hAnsi="微软雅黑"/>
          <w:sz w:val="21"/>
          <w:lang w:eastAsia="zh-CN"/>
        </w:rPr>
      </w:pPr>
    </w:p>
    <w:p w:rsidR="006A5D60" w:rsidRPr="006A5D60" w:rsidRDefault="006A5D60" w:rsidP="003418C0">
      <w:pPr>
        <w:pStyle w:val="af"/>
        <w:numPr>
          <w:ilvl w:val="0"/>
          <w:numId w:val="24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第七步：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点击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“Choose File”，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选择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希望被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部署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的PRD文件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6A5D60" w:rsidRPr="006A5D60" w:rsidRDefault="006A5D60" w:rsidP="003418C0">
      <w:pPr>
        <w:pStyle w:val="af"/>
        <w:numPr>
          <w:ilvl w:val="0"/>
          <w:numId w:val="24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第八步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在下面输入密码，点击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“应用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”</w:t>
      </w:r>
      <w:r w:rsidR="00FE1208" w:rsidRPr="006A5D60">
        <w:rPr>
          <w:rFonts w:ascii="微软雅黑" w:eastAsia="微软雅黑" w:hAnsi="微软雅黑" w:hint="eastAsia"/>
          <w:sz w:val="21"/>
          <w:lang w:eastAsia="zh-CN"/>
        </w:rPr>
        <w:t>，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保存更改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FE1208" w:rsidRDefault="006A5D60" w:rsidP="003418C0">
      <w:pPr>
        <w:pStyle w:val="af"/>
        <w:numPr>
          <w:ilvl w:val="0"/>
          <w:numId w:val="24"/>
        </w:numPr>
        <w:jc w:val="both"/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第九步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FE1208" w:rsidRPr="006A5D60">
        <w:rPr>
          <w:rFonts w:ascii="微软雅黑" w:eastAsia="微软雅黑" w:hAnsi="微软雅黑"/>
          <w:sz w:val="21"/>
          <w:lang w:eastAsia="zh-CN"/>
        </w:rPr>
        <w:t>重启BI Server。</w:t>
      </w:r>
    </w:p>
    <w:p w:rsidR="00B637A9" w:rsidRDefault="00B637A9">
      <w:pPr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/>
          <w:b/>
          <w:bCs/>
          <w:sz w:val="21"/>
          <w:lang w:eastAsia="zh-CN"/>
        </w:rPr>
        <w:br w:type="page"/>
      </w:r>
    </w:p>
    <w:p w:rsidR="00F05AF7" w:rsidRPr="006A5D60" w:rsidRDefault="00FE1208" w:rsidP="006A5D60">
      <w:pPr>
        <w:pStyle w:val="1"/>
        <w:numPr>
          <w:ilvl w:val="0"/>
          <w:numId w:val="7"/>
        </w:numPr>
        <w:rPr>
          <w:rFonts w:ascii="微软雅黑" w:eastAsia="微软雅黑" w:hAnsi="微软雅黑"/>
          <w:szCs w:val="21"/>
          <w:lang w:eastAsia="zh-CN"/>
        </w:rPr>
      </w:pPr>
      <w:bookmarkStart w:id="16" w:name="_Toc388463747"/>
      <w:r w:rsidRPr="006A5D60">
        <w:rPr>
          <w:rFonts w:ascii="微软雅黑" w:eastAsia="微软雅黑" w:hAnsi="微软雅黑" w:hint="eastAsia"/>
          <w:szCs w:val="21"/>
          <w:lang w:eastAsia="zh-CN"/>
        </w:rPr>
        <w:lastRenderedPageBreak/>
        <w:t>BIEE目录</w:t>
      </w:r>
      <w:r w:rsidRPr="006A5D60">
        <w:rPr>
          <w:rFonts w:ascii="微软雅黑" w:eastAsia="微软雅黑" w:hAnsi="微软雅黑"/>
          <w:szCs w:val="21"/>
          <w:lang w:eastAsia="zh-CN"/>
        </w:rPr>
        <w:t>文件（Catalog）的备份和部署</w:t>
      </w:r>
      <w:bookmarkEnd w:id="16"/>
    </w:p>
    <w:p w:rsidR="00F05AF7" w:rsidRPr="006A5D60" w:rsidRDefault="00FE1208" w:rsidP="006A5D60">
      <w:pPr>
        <w:pStyle w:val="20"/>
        <w:numPr>
          <w:ilvl w:val="1"/>
          <w:numId w:val="7"/>
        </w:numPr>
        <w:tabs>
          <w:tab w:val="left" w:pos="576"/>
        </w:tabs>
        <w:ind w:left="567"/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7" w:name="_Toc388463748"/>
      <w:r w:rsidRPr="006A5D60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Catalog</w:t>
      </w:r>
      <w:r w:rsidRPr="006A5D60">
        <w:rPr>
          <w:rFonts w:ascii="微软雅黑" w:eastAsia="微软雅黑" w:hAnsi="微软雅黑"/>
          <w:i w:val="0"/>
          <w:sz w:val="24"/>
          <w:szCs w:val="21"/>
          <w:lang w:eastAsia="zh-CN"/>
        </w:rPr>
        <w:t>的备份</w:t>
      </w:r>
      <w:bookmarkEnd w:id="17"/>
    </w:p>
    <w:p w:rsidR="00F05AF7" w:rsidRPr="006A5D60" w:rsidRDefault="006A5D60" w:rsidP="003418C0">
      <w:pPr>
        <w:pStyle w:val="af"/>
        <w:numPr>
          <w:ilvl w:val="0"/>
          <w:numId w:val="26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第一步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以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管理员账号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如</w:t>
      </w:r>
      <w:proofErr w:type="spellStart"/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weblogic</w:t>
      </w:r>
      <w:proofErr w:type="spellEnd"/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，进入BIEE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目录管理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页面，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如图-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1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7</w:t>
      </w:r>
    </w:p>
    <w:p w:rsidR="00FE1208" w:rsidRDefault="00FE1208" w:rsidP="00F05AF7">
      <w:pPr>
        <w:rPr>
          <w:rFonts w:ascii="微软雅黑" w:eastAsia="微软雅黑" w:hAnsi="微软雅黑"/>
          <w:sz w:val="21"/>
          <w:szCs w:val="21"/>
          <w:lang w:eastAsia="zh-CN"/>
        </w:rPr>
      </w:pPr>
    </w:p>
    <w:p w:rsidR="00FE1208" w:rsidRDefault="00FE1208" w:rsidP="00FE1208">
      <w:pPr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486275" cy="800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08" w:rsidRDefault="00FE1208" w:rsidP="00FE1208">
      <w:pPr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图</w:t>
      </w:r>
      <w:r>
        <w:rPr>
          <w:rFonts w:ascii="微软雅黑" w:eastAsia="微软雅黑" w:hAnsi="微软雅黑"/>
          <w:sz w:val="21"/>
          <w:szCs w:val="21"/>
          <w:lang w:eastAsia="zh-CN"/>
        </w:rPr>
        <w:t>-1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7</w:t>
      </w:r>
    </w:p>
    <w:p w:rsidR="00FE1208" w:rsidRDefault="00FE1208" w:rsidP="00FE1208">
      <w:pPr>
        <w:jc w:val="both"/>
        <w:rPr>
          <w:rFonts w:ascii="微软雅黑" w:eastAsia="微软雅黑" w:hAnsi="微软雅黑"/>
          <w:sz w:val="21"/>
          <w:szCs w:val="21"/>
          <w:lang w:eastAsia="zh-CN"/>
        </w:rPr>
      </w:pPr>
    </w:p>
    <w:p w:rsidR="006A5D60" w:rsidRPr="006A5D60" w:rsidRDefault="006A5D60" w:rsidP="003418C0">
      <w:pPr>
        <w:pStyle w:val="af"/>
        <w:numPr>
          <w:ilvl w:val="0"/>
          <w:numId w:val="26"/>
        </w:numPr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第二步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导航栏中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想要备份的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目录</w:t>
      </w:r>
    </w:p>
    <w:p w:rsidR="00FE1208" w:rsidRPr="006A5D60" w:rsidRDefault="006A5D60" w:rsidP="003418C0">
      <w:pPr>
        <w:pStyle w:val="af"/>
        <w:numPr>
          <w:ilvl w:val="0"/>
          <w:numId w:val="26"/>
        </w:numPr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第三部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选择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“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归档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”</w:t>
      </w:r>
      <w:r w:rsidR="00EC02C9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proofErr w:type="gramStart"/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同时</w:t>
      </w:r>
      <w:r w:rsidR="00EC02C9" w:rsidRPr="006A5D60">
        <w:rPr>
          <w:rFonts w:ascii="微软雅黑" w:eastAsia="微软雅黑" w:hAnsi="微软雅黑"/>
          <w:sz w:val="21"/>
          <w:szCs w:val="21"/>
          <w:lang w:eastAsia="zh-CN"/>
        </w:rPr>
        <w:t>勾选保留</w:t>
      </w:r>
      <w:proofErr w:type="gramEnd"/>
      <w:r w:rsidR="00EC02C9" w:rsidRPr="006A5D60">
        <w:rPr>
          <w:rFonts w:ascii="微软雅黑" w:eastAsia="微软雅黑" w:hAnsi="微软雅黑"/>
          <w:sz w:val="21"/>
          <w:szCs w:val="21"/>
          <w:lang w:eastAsia="zh-CN"/>
        </w:rPr>
        <w:t>权限和时间戳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如图-1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8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:rsidR="00FE1208" w:rsidRDefault="00FE1208" w:rsidP="00FE1208">
      <w:pPr>
        <w:jc w:val="both"/>
        <w:rPr>
          <w:rFonts w:ascii="微软雅黑" w:eastAsia="微软雅黑" w:hAnsi="微软雅黑"/>
          <w:sz w:val="21"/>
          <w:szCs w:val="21"/>
          <w:lang w:eastAsia="zh-CN"/>
        </w:rPr>
      </w:pPr>
    </w:p>
    <w:p w:rsidR="00FE1208" w:rsidRDefault="00FE1208" w:rsidP="00FE1208">
      <w:pPr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2124075" cy="545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08" w:rsidRPr="00FE1208" w:rsidRDefault="00FE1208" w:rsidP="00FE1208">
      <w:pPr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图</w:t>
      </w:r>
      <w:r>
        <w:rPr>
          <w:rFonts w:ascii="微软雅黑" w:eastAsia="微软雅黑" w:hAnsi="微软雅黑"/>
          <w:sz w:val="21"/>
          <w:szCs w:val="21"/>
          <w:lang w:eastAsia="zh-CN"/>
        </w:rPr>
        <w:t>-1</w:t>
      </w:r>
      <w:r w:rsidR="008B3E27">
        <w:rPr>
          <w:rFonts w:ascii="微软雅黑" w:eastAsia="微软雅黑" w:hAnsi="微软雅黑"/>
          <w:sz w:val="21"/>
          <w:szCs w:val="21"/>
          <w:lang w:eastAsia="zh-CN"/>
        </w:rPr>
        <w:t>8</w:t>
      </w:r>
    </w:p>
    <w:p w:rsidR="00FE1208" w:rsidRDefault="00FE1208" w:rsidP="00FE1208">
      <w:pPr>
        <w:jc w:val="both"/>
        <w:rPr>
          <w:rFonts w:ascii="微软雅黑" w:eastAsia="微软雅黑" w:hAnsi="微软雅黑"/>
          <w:sz w:val="21"/>
          <w:szCs w:val="21"/>
          <w:lang w:eastAsia="zh-CN"/>
        </w:rPr>
      </w:pPr>
    </w:p>
    <w:p w:rsidR="00FE1208" w:rsidRPr="006A5D60" w:rsidRDefault="006A5D60" w:rsidP="003418C0">
      <w:pPr>
        <w:pStyle w:val="af"/>
        <w:numPr>
          <w:ilvl w:val="0"/>
          <w:numId w:val="25"/>
        </w:numPr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第四步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6A5D60">
        <w:rPr>
          <w:rFonts w:ascii="微软雅黑" w:eastAsia="微软雅黑" w:hAnsi="微软雅黑"/>
          <w:sz w:val="21"/>
          <w:szCs w:val="21"/>
          <w:lang w:eastAsia="zh-CN"/>
        </w:rPr>
        <w:t>“确定”，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浏览器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会自动下载</w:t>
      </w:r>
      <w:r w:rsidR="00FE1208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catalog</w:t>
      </w:r>
      <w:r w:rsidR="00FE1208" w:rsidRPr="006A5D60">
        <w:rPr>
          <w:rFonts w:ascii="微软雅黑" w:eastAsia="微软雅黑" w:hAnsi="微软雅黑"/>
          <w:sz w:val="21"/>
          <w:szCs w:val="21"/>
          <w:lang w:eastAsia="zh-CN"/>
        </w:rPr>
        <w:t>文件</w:t>
      </w:r>
      <w:r w:rsidR="00EC02C9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作为</w:t>
      </w:r>
      <w:r w:rsidR="00EC02C9" w:rsidRPr="006A5D60">
        <w:rPr>
          <w:rFonts w:ascii="微软雅黑" w:eastAsia="微软雅黑" w:hAnsi="微软雅黑"/>
          <w:sz w:val="21"/>
          <w:szCs w:val="21"/>
          <w:lang w:eastAsia="zh-CN"/>
        </w:rPr>
        <w:t>备份</w:t>
      </w:r>
      <w:r w:rsidR="00EC02C9" w:rsidRPr="006A5D60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EC02C9" w:rsidRPr="006A5D60" w:rsidRDefault="00EC02C9" w:rsidP="006A5D60">
      <w:pPr>
        <w:pStyle w:val="20"/>
        <w:numPr>
          <w:ilvl w:val="1"/>
          <w:numId w:val="7"/>
        </w:numPr>
        <w:tabs>
          <w:tab w:val="left" w:pos="576"/>
        </w:tabs>
        <w:ind w:left="567"/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8" w:name="_Toc388463749"/>
      <w:r w:rsidRPr="006A5D60"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Catalog</w:t>
      </w:r>
      <w:r w:rsidRPr="006A5D60">
        <w:rPr>
          <w:rFonts w:ascii="微软雅黑" w:eastAsia="微软雅黑" w:hAnsi="微软雅黑"/>
          <w:i w:val="0"/>
          <w:sz w:val="24"/>
          <w:szCs w:val="21"/>
          <w:lang w:eastAsia="zh-CN"/>
        </w:rPr>
        <w:t>的部署</w:t>
      </w:r>
      <w:bookmarkEnd w:id="18"/>
    </w:p>
    <w:p w:rsidR="006A5D60" w:rsidRDefault="00EC02C9" w:rsidP="00EC02C9">
      <w:pPr>
        <w:rPr>
          <w:rFonts w:ascii="微软雅黑" w:eastAsia="微软雅黑" w:hAnsi="微软雅黑"/>
          <w:sz w:val="21"/>
          <w:lang w:eastAsia="zh-CN"/>
        </w:rPr>
      </w:pPr>
      <w:r w:rsidRPr="00EC02C9">
        <w:rPr>
          <w:rFonts w:ascii="微软雅黑" w:eastAsia="微软雅黑" w:hAnsi="微软雅黑" w:hint="eastAsia"/>
          <w:sz w:val="21"/>
          <w:lang w:eastAsia="zh-CN"/>
        </w:rPr>
        <w:t>依旧</w:t>
      </w:r>
      <w:r>
        <w:rPr>
          <w:rFonts w:ascii="微软雅黑" w:eastAsia="微软雅黑" w:hAnsi="微软雅黑" w:hint="eastAsia"/>
          <w:sz w:val="21"/>
          <w:lang w:eastAsia="zh-CN"/>
        </w:rPr>
        <w:t>以</w:t>
      </w:r>
      <w:r>
        <w:rPr>
          <w:rFonts w:ascii="微软雅黑" w:eastAsia="微软雅黑" w:hAnsi="微软雅黑"/>
          <w:sz w:val="21"/>
          <w:lang w:eastAsia="zh-CN"/>
        </w:rPr>
        <w:t>上图的目录为例，希望</w:t>
      </w:r>
      <w:r>
        <w:rPr>
          <w:rFonts w:ascii="微软雅黑" w:eastAsia="微软雅黑" w:hAnsi="微软雅黑" w:hint="eastAsia"/>
          <w:sz w:val="21"/>
          <w:lang w:eastAsia="zh-CN"/>
        </w:rPr>
        <w:t>部署</w:t>
      </w:r>
      <w:r>
        <w:rPr>
          <w:rFonts w:ascii="微软雅黑" w:eastAsia="微软雅黑" w:hAnsi="微软雅黑"/>
          <w:sz w:val="21"/>
          <w:lang w:eastAsia="zh-CN"/>
        </w:rPr>
        <w:t>的文件夹是NFH_SALES</w:t>
      </w:r>
      <w:r>
        <w:rPr>
          <w:rFonts w:ascii="微软雅黑" w:eastAsia="微软雅黑" w:hAnsi="微软雅黑" w:hint="eastAsia"/>
          <w:sz w:val="21"/>
          <w:lang w:eastAsia="zh-CN"/>
        </w:rPr>
        <w:t>，</w:t>
      </w:r>
      <w:r>
        <w:rPr>
          <w:rFonts w:ascii="微软雅黑" w:eastAsia="微软雅黑" w:hAnsi="微软雅黑"/>
          <w:sz w:val="21"/>
          <w:lang w:eastAsia="zh-CN"/>
        </w:rPr>
        <w:t>它是</w:t>
      </w:r>
      <w:r>
        <w:rPr>
          <w:rFonts w:ascii="微软雅黑" w:eastAsia="微软雅黑" w:hAnsi="微软雅黑" w:hint="eastAsia"/>
          <w:sz w:val="21"/>
          <w:lang w:eastAsia="zh-CN"/>
        </w:rPr>
        <w:t>“共享</w:t>
      </w:r>
      <w:r>
        <w:rPr>
          <w:rFonts w:ascii="微软雅黑" w:eastAsia="微软雅黑" w:hAnsi="微软雅黑"/>
          <w:sz w:val="21"/>
          <w:lang w:eastAsia="zh-CN"/>
        </w:rPr>
        <w:t>文件夹”</w:t>
      </w:r>
      <w:r>
        <w:rPr>
          <w:rFonts w:ascii="微软雅黑" w:eastAsia="微软雅黑" w:hAnsi="微软雅黑" w:hint="eastAsia"/>
          <w:sz w:val="21"/>
          <w:lang w:eastAsia="zh-CN"/>
        </w:rPr>
        <w:t>的</w:t>
      </w:r>
      <w:r>
        <w:rPr>
          <w:rFonts w:ascii="微软雅黑" w:eastAsia="微软雅黑" w:hAnsi="微软雅黑"/>
          <w:sz w:val="21"/>
          <w:lang w:eastAsia="zh-CN"/>
        </w:rPr>
        <w:t>子目录</w:t>
      </w:r>
      <w:r>
        <w:rPr>
          <w:rFonts w:ascii="微软雅黑" w:eastAsia="微软雅黑" w:hAnsi="微软雅黑" w:hint="eastAsia"/>
          <w:sz w:val="21"/>
          <w:lang w:eastAsia="zh-CN"/>
        </w:rPr>
        <w:t>。部署</w:t>
      </w:r>
      <w:r>
        <w:rPr>
          <w:rFonts w:ascii="微软雅黑" w:eastAsia="微软雅黑" w:hAnsi="微软雅黑"/>
          <w:sz w:val="21"/>
          <w:lang w:eastAsia="zh-CN"/>
        </w:rPr>
        <w:t>的步骤如下：</w:t>
      </w:r>
    </w:p>
    <w:p w:rsidR="006A5D60" w:rsidRPr="006A5D60" w:rsidRDefault="006A5D60" w:rsidP="003418C0">
      <w:pPr>
        <w:pStyle w:val="af"/>
        <w:numPr>
          <w:ilvl w:val="0"/>
          <w:numId w:val="25"/>
        </w:numPr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第一步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点击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“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共享文件夹”</w:t>
      </w:r>
    </w:p>
    <w:p w:rsidR="006A5D60" w:rsidRPr="006A5D60" w:rsidRDefault="006A5D60" w:rsidP="003418C0">
      <w:pPr>
        <w:pStyle w:val="af"/>
        <w:numPr>
          <w:ilvl w:val="0"/>
          <w:numId w:val="25"/>
        </w:numPr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第二步</w:t>
      </w:r>
      <w:r w:rsidRPr="006A5D60">
        <w:rPr>
          <w:rFonts w:ascii="微软雅黑" w:eastAsia="微软雅黑" w:hAnsi="微软雅黑"/>
          <w:sz w:val="21"/>
          <w:lang w:eastAsia="zh-CN"/>
        </w:rPr>
        <w:t>：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选择“取消归档”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或“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解档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”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（即</w:t>
      </w:r>
      <w:proofErr w:type="spellStart"/>
      <w:r w:rsidR="00EC02C9" w:rsidRPr="006A5D60">
        <w:rPr>
          <w:rFonts w:ascii="微软雅黑" w:eastAsia="微软雅黑" w:hAnsi="微软雅黑"/>
          <w:sz w:val="21"/>
          <w:lang w:eastAsia="zh-CN"/>
        </w:rPr>
        <w:t>Unarchive</w:t>
      </w:r>
      <w:proofErr w:type="spellEnd"/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，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取决于翻译）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；</w:t>
      </w:r>
    </w:p>
    <w:p w:rsidR="00EC02C9" w:rsidRPr="006A5D60" w:rsidRDefault="006A5D60" w:rsidP="003418C0">
      <w:pPr>
        <w:pStyle w:val="af"/>
        <w:numPr>
          <w:ilvl w:val="0"/>
          <w:numId w:val="25"/>
        </w:numPr>
        <w:rPr>
          <w:rFonts w:ascii="微软雅黑" w:eastAsia="微软雅黑" w:hAnsi="微软雅黑"/>
          <w:sz w:val="21"/>
          <w:lang w:eastAsia="zh-CN"/>
        </w:rPr>
      </w:pPr>
      <w:r w:rsidRPr="006A5D60">
        <w:rPr>
          <w:rFonts w:ascii="微软雅黑" w:eastAsia="微软雅黑" w:hAnsi="微软雅黑" w:hint="eastAsia"/>
          <w:sz w:val="21"/>
          <w:lang w:eastAsia="zh-CN"/>
        </w:rPr>
        <w:t>第三步：</w:t>
      </w:r>
      <w:r w:rsidRPr="006A5D60">
        <w:rPr>
          <w:rFonts w:ascii="微软雅黑" w:eastAsia="微软雅黑" w:hAnsi="微软雅黑"/>
          <w:sz w:val="21"/>
          <w:lang w:eastAsia="zh-CN"/>
        </w:rPr>
        <w:t>选择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继承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权限和时间戳</w:t>
      </w:r>
      <w:r w:rsidRPr="006A5D60">
        <w:rPr>
          <w:rFonts w:ascii="微软雅黑" w:eastAsia="微软雅黑" w:hAnsi="微软雅黑" w:hint="eastAsia"/>
          <w:sz w:val="21"/>
          <w:lang w:eastAsia="zh-CN"/>
        </w:rPr>
        <w:t>，</w:t>
      </w:r>
      <w:r w:rsidRPr="006A5D60">
        <w:rPr>
          <w:rFonts w:ascii="微软雅黑" w:eastAsia="微软雅黑" w:hAnsi="微软雅黑"/>
          <w:sz w:val="21"/>
          <w:lang w:eastAsia="zh-CN"/>
        </w:rPr>
        <w:t>并确定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即可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，</w:t>
      </w:r>
      <w:r w:rsidR="00EC02C9" w:rsidRPr="006A5D60">
        <w:rPr>
          <w:rFonts w:ascii="微软雅黑" w:eastAsia="微软雅黑" w:hAnsi="微软雅黑"/>
          <w:sz w:val="21"/>
          <w:lang w:eastAsia="zh-CN"/>
        </w:rPr>
        <w:t>如图-1</w:t>
      </w:r>
      <w:r w:rsidR="008B3E27">
        <w:rPr>
          <w:rFonts w:ascii="微软雅黑" w:eastAsia="微软雅黑" w:hAnsi="微软雅黑"/>
          <w:sz w:val="21"/>
          <w:lang w:eastAsia="zh-CN"/>
        </w:rPr>
        <w:t>9</w:t>
      </w:r>
      <w:r w:rsidR="00EC02C9" w:rsidRPr="006A5D60">
        <w:rPr>
          <w:rFonts w:ascii="微软雅黑" w:eastAsia="微软雅黑" w:hAnsi="微软雅黑" w:hint="eastAsia"/>
          <w:sz w:val="21"/>
          <w:lang w:eastAsia="zh-CN"/>
        </w:rPr>
        <w:t>：</w:t>
      </w:r>
    </w:p>
    <w:p w:rsidR="00EC02C9" w:rsidRDefault="00EC02C9" w:rsidP="00EC02C9">
      <w:pPr>
        <w:rPr>
          <w:rFonts w:ascii="微软雅黑" w:eastAsia="微软雅黑" w:hAnsi="微软雅黑"/>
          <w:sz w:val="21"/>
          <w:lang w:eastAsia="zh-CN"/>
        </w:rPr>
      </w:pPr>
    </w:p>
    <w:p w:rsidR="00EC02C9" w:rsidRDefault="00AC05DE" w:rsidP="00EC02C9">
      <w:pPr>
        <w:jc w:val="center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/>
          <w:noProof/>
          <w:sz w:val="21"/>
          <w:lang w:eastAsia="zh-CN" w:bidi="ar-SA"/>
        </w:rPr>
        <w:lastRenderedPageBreak/>
        <w:drawing>
          <wp:inline distT="0" distB="0" distL="0" distR="0">
            <wp:extent cx="2190750" cy="5448300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2C9" w:rsidRDefault="00EC02C9" w:rsidP="00EC02C9">
      <w:pPr>
        <w:jc w:val="center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图</w:t>
      </w:r>
      <w:r>
        <w:rPr>
          <w:rFonts w:ascii="微软雅黑" w:eastAsia="微软雅黑" w:hAnsi="微软雅黑"/>
          <w:sz w:val="21"/>
          <w:lang w:eastAsia="zh-CN"/>
        </w:rPr>
        <w:t>-1</w:t>
      </w:r>
      <w:r w:rsidR="008B3E27">
        <w:rPr>
          <w:rFonts w:ascii="微软雅黑" w:eastAsia="微软雅黑" w:hAnsi="微软雅黑"/>
          <w:sz w:val="21"/>
          <w:lang w:eastAsia="zh-CN"/>
        </w:rPr>
        <w:t>9</w:t>
      </w:r>
    </w:p>
    <w:p w:rsidR="00EC02C9" w:rsidRDefault="00EC02C9" w:rsidP="00EC02C9">
      <w:pPr>
        <w:rPr>
          <w:rFonts w:ascii="微软雅黑" w:eastAsia="微软雅黑" w:hAnsi="微软雅黑"/>
          <w:sz w:val="21"/>
          <w:lang w:eastAsia="zh-CN"/>
        </w:rPr>
      </w:pPr>
    </w:p>
    <w:p w:rsidR="00EC02C9" w:rsidRDefault="00EC02C9" w:rsidP="00EC02C9">
      <w:pPr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需要</w:t>
      </w:r>
      <w:r w:rsidR="006A5D60">
        <w:rPr>
          <w:rFonts w:ascii="微软雅黑" w:eastAsia="微软雅黑" w:hAnsi="微软雅黑" w:hint="eastAsia"/>
          <w:sz w:val="21"/>
          <w:lang w:eastAsia="zh-CN"/>
        </w:rPr>
        <w:t>注意</w:t>
      </w:r>
      <w:r>
        <w:rPr>
          <w:rFonts w:ascii="微软雅黑" w:eastAsia="微软雅黑" w:hAnsi="微软雅黑" w:hint="eastAsia"/>
          <w:sz w:val="21"/>
          <w:lang w:eastAsia="zh-CN"/>
        </w:rPr>
        <w:t>的</w:t>
      </w:r>
      <w:r>
        <w:rPr>
          <w:rFonts w:ascii="微软雅黑" w:eastAsia="微软雅黑" w:hAnsi="微软雅黑"/>
          <w:sz w:val="21"/>
          <w:lang w:eastAsia="zh-CN"/>
        </w:rPr>
        <w:t>是，</w:t>
      </w:r>
      <w:proofErr w:type="gramStart"/>
      <w:r>
        <w:rPr>
          <w:rFonts w:ascii="微软雅黑" w:eastAsia="微软雅黑" w:hAnsi="微软雅黑"/>
          <w:sz w:val="21"/>
          <w:lang w:eastAsia="zh-CN"/>
        </w:rPr>
        <w:t>解档时</w:t>
      </w:r>
      <w:proofErr w:type="gramEnd"/>
      <w:r>
        <w:rPr>
          <w:rFonts w:ascii="微软雅黑" w:eastAsia="微软雅黑" w:hAnsi="微软雅黑"/>
          <w:sz w:val="21"/>
          <w:lang w:eastAsia="zh-CN"/>
        </w:rPr>
        <w:t>，一定要选择该目录</w:t>
      </w:r>
      <w:proofErr w:type="gramStart"/>
      <w:r>
        <w:rPr>
          <w:rFonts w:ascii="微软雅黑" w:eastAsia="微软雅黑" w:hAnsi="微软雅黑"/>
          <w:sz w:val="21"/>
          <w:lang w:eastAsia="zh-CN"/>
        </w:rPr>
        <w:t>的</w:t>
      </w:r>
      <w:r>
        <w:rPr>
          <w:rFonts w:ascii="微软雅黑" w:eastAsia="微软雅黑" w:hAnsi="微软雅黑" w:hint="eastAsia"/>
          <w:sz w:val="21"/>
          <w:lang w:eastAsia="zh-CN"/>
        </w:rPr>
        <w:t>父级</w:t>
      </w:r>
      <w:r>
        <w:rPr>
          <w:rFonts w:ascii="微软雅黑" w:eastAsia="微软雅黑" w:hAnsi="微软雅黑"/>
          <w:sz w:val="21"/>
          <w:lang w:eastAsia="zh-CN"/>
        </w:rPr>
        <w:t>目录</w:t>
      </w:r>
      <w:proofErr w:type="gramEnd"/>
      <w:r>
        <w:rPr>
          <w:rFonts w:ascii="微软雅黑" w:eastAsia="微软雅黑" w:hAnsi="微软雅黑"/>
          <w:sz w:val="21"/>
          <w:lang w:eastAsia="zh-CN"/>
        </w:rPr>
        <w:t>，否则会出现结构混乱。</w:t>
      </w:r>
      <w:bookmarkEnd w:id="13"/>
    </w:p>
    <w:p w:rsidR="0019524E" w:rsidRPr="006A5D60" w:rsidRDefault="0019524E" w:rsidP="0019524E">
      <w:pPr>
        <w:pStyle w:val="20"/>
        <w:numPr>
          <w:ilvl w:val="1"/>
          <w:numId w:val="7"/>
        </w:numPr>
        <w:tabs>
          <w:tab w:val="left" w:pos="576"/>
        </w:tabs>
        <w:ind w:left="567"/>
        <w:rPr>
          <w:rFonts w:ascii="微软雅黑" w:eastAsia="微软雅黑" w:hAnsi="微软雅黑"/>
          <w:i w:val="0"/>
          <w:sz w:val="24"/>
          <w:szCs w:val="21"/>
          <w:lang w:eastAsia="zh-CN"/>
        </w:rPr>
      </w:pPr>
      <w:bookmarkStart w:id="19" w:name="_Toc388463750"/>
      <w:r>
        <w:rPr>
          <w:rFonts w:ascii="微软雅黑" w:eastAsia="微软雅黑" w:hAnsi="微软雅黑" w:hint="eastAsia"/>
          <w:i w:val="0"/>
          <w:sz w:val="24"/>
          <w:szCs w:val="21"/>
          <w:lang w:eastAsia="zh-CN"/>
        </w:rPr>
        <w:t>管理界面主题区域的权限设置</w:t>
      </w:r>
      <w:bookmarkEnd w:id="19"/>
    </w:p>
    <w:p w:rsidR="0019524E" w:rsidRPr="00D56083" w:rsidRDefault="0019524E" w:rsidP="0019524E">
      <w:pPr>
        <w:jc w:val="both"/>
        <w:rPr>
          <w:rFonts w:ascii="微软雅黑" w:eastAsia="微软雅黑" w:hAnsi="微软雅黑"/>
          <w:sz w:val="21"/>
          <w:lang w:eastAsia="zh-CN"/>
        </w:rPr>
      </w:pPr>
      <w:r w:rsidRPr="00D56083">
        <w:rPr>
          <w:rFonts w:ascii="微软雅黑" w:eastAsia="微软雅黑" w:hAnsi="微软雅黑" w:hint="eastAsia"/>
          <w:sz w:val="21"/>
          <w:lang w:eastAsia="zh-CN"/>
        </w:rPr>
        <w:t>在BIEE管理界面中，选择管理权限，在Answers部分中添加CRNF_BI_MKT_BIZ，</w:t>
      </w:r>
      <w:r w:rsidRPr="00D56083">
        <w:rPr>
          <w:rFonts w:ascii="微软雅黑" w:eastAsia="微软雅黑" w:hAnsi="微软雅黑"/>
          <w:sz w:val="21"/>
          <w:lang w:eastAsia="zh-CN"/>
        </w:rPr>
        <w:t>CRCB_BI_5C_MA</w:t>
      </w:r>
      <w:r w:rsidRPr="00D56083">
        <w:rPr>
          <w:rFonts w:ascii="微软雅黑" w:eastAsia="微软雅黑" w:hAnsi="微软雅黑" w:hint="eastAsia"/>
          <w:sz w:val="21"/>
          <w:lang w:eastAsia="zh-CN"/>
        </w:rPr>
        <w:t>组；</w:t>
      </w:r>
    </w:p>
    <w:p w:rsidR="0019524E" w:rsidRDefault="00406D4C" w:rsidP="0019524E">
      <w:pPr>
        <w:jc w:val="both"/>
        <w:rPr>
          <w:rFonts w:ascii="微软雅黑" w:eastAsia="微软雅黑" w:hAnsi="微软雅黑"/>
          <w:sz w:val="21"/>
          <w:lang w:eastAsia="zh-CN"/>
        </w:rPr>
      </w:pPr>
      <w:r w:rsidRPr="00406D4C">
        <w:rPr>
          <w:rFonts w:ascii="微软雅黑" w:eastAsia="微软雅黑" w:hAnsi="微软雅黑" w:hint="eastAsia"/>
          <w:noProof/>
          <w:sz w:val="21"/>
          <w:lang w:eastAsia="zh-CN" w:bidi="ar-SA"/>
        </w:rPr>
        <w:drawing>
          <wp:inline distT="0" distB="0" distL="0" distR="0">
            <wp:extent cx="5943600" cy="665683"/>
            <wp:effectExtent l="19050" t="0" r="0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>
      <w:pPr>
        <w:rPr>
          <w:rFonts w:ascii="微软雅黑" w:eastAsia="微软雅黑" w:hAnsi="微软雅黑"/>
          <w:b/>
          <w:bCs/>
          <w:kern w:val="32"/>
          <w:sz w:val="32"/>
          <w:szCs w:val="21"/>
          <w:lang w:eastAsia="zh-CN"/>
        </w:rPr>
      </w:pPr>
    </w:p>
    <w:p w:rsidR="003D2AC1" w:rsidRDefault="00513754" w:rsidP="008B6AF8">
      <w:pPr>
        <w:pStyle w:val="1"/>
        <w:numPr>
          <w:ilvl w:val="0"/>
          <w:numId w:val="7"/>
        </w:numPr>
        <w:rPr>
          <w:rFonts w:ascii="微软雅黑" w:eastAsia="微软雅黑" w:hAnsi="微软雅黑"/>
          <w:lang w:eastAsia="zh-CN"/>
        </w:rPr>
      </w:pPr>
      <w:bookmarkStart w:id="20" w:name="_Toc388463751"/>
      <w:r w:rsidRPr="008B6AF8">
        <w:rPr>
          <w:rFonts w:ascii="微软雅黑" w:eastAsia="微软雅黑" w:hAnsi="微软雅黑" w:hint="eastAsia"/>
          <w:lang w:eastAsia="zh-CN"/>
        </w:rPr>
        <w:lastRenderedPageBreak/>
        <w:t>权限配置示例</w:t>
      </w:r>
      <w:bookmarkEnd w:id="20"/>
    </w:p>
    <w:p w:rsidR="0098131F" w:rsidRPr="00220718" w:rsidRDefault="0098131F" w:rsidP="00220718">
      <w:pPr>
        <w:pStyle w:val="20"/>
        <w:numPr>
          <w:ilvl w:val="1"/>
          <w:numId w:val="7"/>
        </w:numPr>
        <w:rPr>
          <w:lang w:eastAsia="zh-CN"/>
        </w:rPr>
      </w:pPr>
      <w:bookmarkStart w:id="21" w:name="_Toc388463752"/>
      <w:r w:rsidRPr="00220718">
        <w:rPr>
          <w:rFonts w:hint="eastAsia"/>
          <w:lang w:eastAsia="zh-CN"/>
        </w:rPr>
        <w:t>在</w:t>
      </w:r>
      <w:r w:rsidRPr="00220718">
        <w:rPr>
          <w:rFonts w:hint="eastAsia"/>
          <w:lang w:eastAsia="zh-CN"/>
        </w:rPr>
        <w:t>RPD</w:t>
      </w:r>
      <w:r w:rsidRPr="00220718">
        <w:rPr>
          <w:rFonts w:hint="eastAsia"/>
          <w:lang w:eastAsia="zh-CN"/>
        </w:rPr>
        <w:t>中运用权限</w:t>
      </w:r>
      <w:bookmarkEnd w:id="21"/>
    </w:p>
    <w:p w:rsidR="003D2AC1" w:rsidRDefault="003D2AC1" w:rsidP="003D2AC1">
      <w:pPr>
        <w:pStyle w:val="af"/>
        <w:ind w:left="420"/>
      </w:pPr>
      <w:proofErr w:type="spellStart"/>
      <w:r>
        <w:rPr>
          <w:rFonts w:hint="eastAsia"/>
        </w:rPr>
        <w:t>在</w:t>
      </w:r>
      <w:r>
        <w:rPr>
          <w:rFonts w:hint="eastAsia"/>
        </w:rPr>
        <w:t>EM</w:t>
      </w:r>
      <w:r>
        <w:rPr>
          <w:rFonts w:hint="eastAsia"/>
        </w:rPr>
        <w:t>中创建角色之后，</w:t>
      </w:r>
      <w:proofErr w:type="gramStart"/>
      <w:r>
        <w:rPr>
          <w:rFonts w:hint="eastAsia"/>
        </w:rPr>
        <w:t>需要重新启动</w:t>
      </w:r>
      <w:r>
        <w:rPr>
          <w:rFonts w:hint="eastAsia"/>
        </w:rPr>
        <w:t>BI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SERVER</w:t>
      </w:r>
      <w:proofErr w:type="gramEnd"/>
      <w:r>
        <w:rPr>
          <w:rFonts w:hint="eastAsia"/>
        </w:rPr>
        <w:t>，之后，用</w:t>
      </w:r>
      <w:r>
        <w:t>online</w:t>
      </w:r>
      <w:proofErr w:type="spellEnd"/>
      <w:r>
        <w:t xml:space="preserve"> </w:t>
      </w:r>
      <w:proofErr w:type="spellStart"/>
      <w:r>
        <w:rPr>
          <w:rFonts w:hint="eastAsia"/>
        </w:rPr>
        <w:t>方式打开</w:t>
      </w:r>
      <w:r>
        <w:rPr>
          <w:rFonts w:hint="eastAsia"/>
        </w:rPr>
        <w:t>RPD</w:t>
      </w:r>
      <w:r>
        <w:rPr>
          <w:rFonts w:hint="eastAsia"/>
        </w:rPr>
        <w:t>，可以看到新创建的角色已经映射到</w:t>
      </w:r>
      <w:r>
        <w:rPr>
          <w:rFonts w:hint="eastAsia"/>
        </w:rPr>
        <w:t>RPD</w:t>
      </w:r>
      <w:r>
        <w:rPr>
          <w:rFonts w:hint="eastAsia"/>
        </w:rPr>
        <w:t>中</w:t>
      </w:r>
      <w:proofErr w:type="spellEnd"/>
      <w:r>
        <w:rPr>
          <w:rFonts w:hint="eastAsia"/>
        </w:rPr>
        <w:t>。</w:t>
      </w:r>
    </w:p>
    <w:p w:rsidR="003D2AC1" w:rsidRDefault="003D2AC1" w:rsidP="003D2AC1">
      <w:pPr>
        <w:pStyle w:val="af"/>
        <w:ind w:left="420"/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1770" cy="3792855"/>
            <wp:effectExtent l="19050" t="0" r="508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pStyle w:val="af"/>
        <w:ind w:left="420"/>
      </w:pPr>
    </w:p>
    <w:p w:rsidR="003D2AC1" w:rsidRDefault="003D2AC1" w:rsidP="003D2AC1">
      <w:pPr>
        <w:pStyle w:val="af"/>
        <w:ind w:left="420"/>
        <w:rPr>
          <w:lang w:eastAsia="zh-CN"/>
        </w:rPr>
      </w:pPr>
      <w:r>
        <w:rPr>
          <w:rFonts w:hint="eastAsia"/>
          <w:lang w:eastAsia="zh-CN"/>
        </w:rPr>
        <w:t>可以对角色创建</w:t>
      </w:r>
      <w:r>
        <w:rPr>
          <w:lang w:eastAsia="zh-CN"/>
        </w:rPr>
        <w:t>filter</w:t>
      </w:r>
      <w:r>
        <w:rPr>
          <w:rFonts w:hint="eastAsia"/>
          <w:lang w:eastAsia="zh-CN"/>
        </w:rPr>
        <w:t>，通过角色的</w:t>
      </w:r>
      <w:r>
        <w:rPr>
          <w:lang w:eastAsia="zh-CN"/>
        </w:rPr>
        <w:t>filter</w:t>
      </w:r>
      <w:r>
        <w:rPr>
          <w:rFonts w:hint="eastAsia"/>
          <w:lang w:eastAsia="zh-CN"/>
        </w:rPr>
        <w:t>来进行数据权限的控制</w:t>
      </w:r>
    </w:p>
    <w:p w:rsidR="003D2AC1" w:rsidRDefault="003D2AC1" w:rsidP="003D2AC1">
      <w:pPr>
        <w:pStyle w:val="af"/>
        <w:ind w:left="420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1770" cy="2966085"/>
            <wp:effectExtent l="19050" t="0" r="508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pStyle w:val="af"/>
        <w:ind w:left="420"/>
      </w:pPr>
    </w:p>
    <w:p w:rsidR="003D2AC1" w:rsidRDefault="003D2AC1" w:rsidP="003D2AC1">
      <w:pPr>
        <w:pStyle w:val="af"/>
        <w:ind w:left="420"/>
      </w:pPr>
    </w:p>
    <w:p w:rsidR="003D2AC1" w:rsidRPr="0098131F" w:rsidRDefault="003D2AC1" w:rsidP="00220718">
      <w:pPr>
        <w:pStyle w:val="20"/>
        <w:numPr>
          <w:ilvl w:val="1"/>
          <w:numId w:val="7"/>
        </w:numPr>
        <w:rPr>
          <w:rFonts w:ascii="微软雅黑" w:eastAsia="微软雅黑" w:hAnsi="微软雅黑"/>
          <w:lang w:eastAsia="zh-CN"/>
        </w:rPr>
      </w:pPr>
      <w:bookmarkStart w:id="22" w:name="_Toc388463753"/>
      <w:r w:rsidRPr="00220718">
        <w:rPr>
          <w:rFonts w:hint="eastAsia"/>
          <w:lang w:eastAsia="zh-CN"/>
        </w:rPr>
        <w:t>使用外部表进行权限控制</w:t>
      </w:r>
      <w:bookmarkEnd w:id="22"/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在实际应用中遇到一个用户只可以访问</w:t>
      </w:r>
      <w:proofErr w:type="gramStart"/>
      <w:r>
        <w:rPr>
          <w:rFonts w:hint="eastAsia"/>
          <w:lang w:eastAsia="zh-CN"/>
        </w:rPr>
        <w:t>自已</w:t>
      </w:r>
      <w:proofErr w:type="gramEnd"/>
      <w:r>
        <w:rPr>
          <w:rFonts w:hint="eastAsia"/>
          <w:lang w:eastAsia="zh-CN"/>
        </w:rPr>
        <w:t>部门和</w:t>
      </w:r>
      <w:proofErr w:type="gramStart"/>
      <w:r>
        <w:rPr>
          <w:rFonts w:hint="eastAsia"/>
          <w:lang w:eastAsia="zh-CN"/>
        </w:rPr>
        <w:t>子部门</w:t>
      </w:r>
      <w:proofErr w:type="gramEnd"/>
      <w:r>
        <w:rPr>
          <w:rFonts w:hint="eastAsia"/>
          <w:lang w:eastAsia="zh-CN"/>
        </w:rPr>
        <w:t>数据的情况，需要对权限加以控制。为了满足这一要求，需要导入外部表中的用户，进行权限控制。</w:t>
      </w:r>
    </w:p>
    <w:p w:rsidR="003D2AC1" w:rsidRDefault="003D2AC1" w:rsidP="003D2AC1">
      <w:pPr>
        <w:ind w:left="420"/>
        <w:rPr>
          <w:lang w:eastAsia="zh-CN"/>
        </w:rPr>
      </w:pP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创建用户表包含如下信息：</w:t>
      </w: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用户登陆</w:t>
      </w:r>
      <w:r>
        <w:rPr>
          <w:rFonts w:hint="eastAsia"/>
          <w:lang w:eastAsia="zh-CN"/>
        </w:rPr>
        <w:t>ID</w:t>
      </w: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用户部门</w:t>
      </w:r>
      <w:r>
        <w:rPr>
          <w:rFonts w:hint="eastAsia"/>
          <w:lang w:eastAsia="zh-CN"/>
        </w:rPr>
        <w:t>ID</w:t>
      </w:r>
    </w:p>
    <w:p w:rsidR="003D2AC1" w:rsidRDefault="003D2AC1" w:rsidP="003D2AC1">
      <w:pPr>
        <w:ind w:left="420"/>
        <w:rPr>
          <w:lang w:eastAsia="zh-CN"/>
        </w:rPr>
      </w:pPr>
    </w:p>
    <w:p w:rsidR="003D2AC1" w:rsidRDefault="003D2AC1" w:rsidP="003D2AC1">
      <w:pPr>
        <w:pStyle w:val="af"/>
        <w:ind w:left="420"/>
        <w:rPr>
          <w:lang w:eastAsia="zh-CN"/>
        </w:rPr>
      </w:pPr>
      <w:r>
        <w:rPr>
          <w:rFonts w:hint="eastAsia"/>
          <w:lang w:eastAsia="zh-CN"/>
        </w:rPr>
        <w:t>解析部门父子关系表，得到二叉树结构表。信息如下：</w:t>
      </w: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用户部门</w:t>
      </w:r>
      <w:r>
        <w:rPr>
          <w:rFonts w:hint="eastAsia"/>
          <w:lang w:eastAsia="zh-CN"/>
        </w:rPr>
        <w:t>ID</w:t>
      </w: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下级部门</w:t>
      </w:r>
      <w:r>
        <w:rPr>
          <w:rFonts w:hint="eastAsia"/>
          <w:lang w:eastAsia="zh-CN"/>
        </w:rPr>
        <w:t>ID</w:t>
      </w: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部门层级</w:t>
      </w: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下级部门层级</w:t>
      </w:r>
    </w:p>
    <w:p w:rsidR="003D2AC1" w:rsidRDefault="003D2AC1" w:rsidP="003D2AC1">
      <w:pPr>
        <w:ind w:left="420"/>
        <w:rPr>
          <w:lang w:eastAsia="zh-CN"/>
        </w:rPr>
      </w:pPr>
    </w:p>
    <w:p w:rsidR="003D2AC1" w:rsidRDefault="003D2AC1" w:rsidP="003D2AC1">
      <w:pPr>
        <w:ind w:left="420"/>
        <w:rPr>
          <w:lang w:eastAsia="zh-CN"/>
        </w:rPr>
      </w:pPr>
    </w:p>
    <w:p w:rsidR="003D2AC1" w:rsidRDefault="003D2AC1" w:rsidP="003D2AC1">
      <w:pPr>
        <w:pStyle w:val="af"/>
        <w:ind w:left="42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RPD</w:t>
      </w:r>
      <w:r>
        <w:rPr>
          <w:rFonts w:hint="eastAsia"/>
          <w:lang w:eastAsia="zh-CN"/>
        </w:rPr>
        <w:t>中创建动态变量</w:t>
      </w:r>
    </w:p>
    <w:p w:rsidR="003D2AC1" w:rsidRDefault="003D2AC1" w:rsidP="003D2AC1">
      <w:pPr>
        <w:ind w:left="420"/>
      </w:pPr>
      <w:proofErr w:type="spellStart"/>
      <w:r>
        <w:rPr>
          <w:rFonts w:hint="eastAsia"/>
        </w:rPr>
        <w:t>首先创建初始化块</w:t>
      </w:r>
      <w:proofErr w:type="spellEnd"/>
    </w:p>
    <w:p w:rsidR="003D2AC1" w:rsidRDefault="003D2AC1" w:rsidP="003D2AC1">
      <w:pPr>
        <w:ind w:left="420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1770" cy="2966085"/>
            <wp:effectExtent l="19050" t="0" r="508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ind w:left="420"/>
      </w:pP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再创建动态变量，并将动态变量绑定到需要的初始化块</w:t>
      </w:r>
    </w:p>
    <w:p w:rsidR="003D2AC1" w:rsidRDefault="003D2AC1" w:rsidP="003D2AC1">
      <w:pPr>
        <w:ind w:left="420"/>
      </w:pPr>
      <w:r>
        <w:rPr>
          <w:noProof/>
          <w:lang w:eastAsia="zh-CN" w:bidi="ar-SA"/>
        </w:rPr>
        <w:drawing>
          <wp:inline distT="0" distB="0" distL="0" distR="0">
            <wp:extent cx="5271770" cy="2966085"/>
            <wp:effectExtent l="19050" t="0" r="508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ind w:left="420"/>
      </w:pPr>
    </w:p>
    <w:p w:rsidR="003D2AC1" w:rsidRDefault="003D2AC1" w:rsidP="003D2AC1">
      <w:pPr>
        <w:pStyle w:val="af"/>
        <w:ind w:left="420"/>
        <w:rPr>
          <w:lang w:eastAsia="zh-CN"/>
        </w:rPr>
      </w:pPr>
      <w:r>
        <w:rPr>
          <w:rFonts w:hint="eastAsia"/>
          <w:lang w:eastAsia="zh-CN"/>
        </w:rPr>
        <w:t>使用外部用户表创建变量，并使用变量过滤数据</w:t>
      </w:r>
    </w:p>
    <w:p w:rsidR="003D2AC1" w:rsidRDefault="003D2AC1" w:rsidP="003D2AC1">
      <w:pPr>
        <w:pStyle w:val="af"/>
        <w:ind w:left="420"/>
        <w:rPr>
          <w:lang w:eastAsia="zh-CN"/>
        </w:rPr>
      </w:pPr>
      <w:r>
        <w:rPr>
          <w:rFonts w:hint="eastAsia"/>
          <w:lang w:eastAsia="zh-CN"/>
        </w:rPr>
        <w:t>使用外部用户表创建</w:t>
      </w:r>
      <w:r>
        <w:rPr>
          <w:lang w:eastAsia="zh-CN"/>
        </w:rPr>
        <w:t>session</w:t>
      </w:r>
      <w:r>
        <w:rPr>
          <w:rFonts w:hint="eastAsia"/>
          <w:lang w:eastAsia="zh-CN"/>
        </w:rPr>
        <w:t>级别初始化块，</w:t>
      </w:r>
      <w:proofErr w:type="gramStart"/>
      <w:r>
        <w:rPr>
          <w:rFonts w:hint="eastAsia"/>
          <w:lang w:eastAsia="zh-CN"/>
        </w:rPr>
        <w:t>用用户</w:t>
      </w:r>
      <w:proofErr w:type="gramEnd"/>
      <w:r>
        <w:rPr>
          <w:rFonts w:hint="eastAsia"/>
          <w:lang w:eastAsia="zh-CN"/>
        </w:rPr>
        <w:t>登陆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过滤数据，并将变量绑定到初始化块上</w:t>
      </w:r>
    </w:p>
    <w:p w:rsidR="003D2AC1" w:rsidRDefault="003D2AC1" w:rsidP="003D2AC1">
      <w:pPr>
        <w:ind w:left="420"/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1770" cy="2966085"/>
            <wp:effectExtent l="19050" t="0" r="508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ind w:left="420"/>
      </w:pPr>
    </w:p>
    <w:p w:rsidR="003D2AC1" w:rsidRDefault="003D2AC1" w:rsidP="003D2AC1">
      <w:pPr>
        <w:ind w:left="420"/>
      </w:pPr>
      <w:proofErr w:type="spellStart"/>
      <w:r>
        <w:rPr>
          <w:rFonts w:hint="eastAsia"/>
        </w:rPr>
        <w:t>在模型中引用</w:t>
      </w:r>
      <w:r>
        <w:t>session</w:t>
      </w:r>
      <w:r>
        <w:rPr>
          <w:rFonts w:hint="eastAsia"/>
        </w:rPr>
        <w:t>变量</w:t>
      </w:r>
      <w:proofErr w:type="spellEnd"/>
    </w:p>
    <w:p w:rsidR="003D2AC1" w:rsidRDefault="003D2AC1" w:rsidP="003D2AC1">
      <w:pPr>
        <w:ind w:left="420"/>
      </w:pPr>
      <w:r>
        <w:rPr>
          <w:noProof/>
          <w:lang w:eastAsia="zh-CN" w:bidi="ar-SA"/>
        </w:rPr>
        <w:drawing>
          <wp:inline distT="0" distB="0" distL="0" distR="0">
            <wp:extent cx="5271770" cy="2966085"/>
            <wp:effectExtent l="19050" t="0" r="508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ind w:left="420"/>
      </w:pPr>
    </w:p>
    <w:p w:rsidR="003D2AC1" w:rsidRPr="00220718" w:rsidRDefault="003D2AC1" w:rsidP="00220718">
      <w:pPr>
        <w:pStyle w:val="20"/>
        <w:numPr>
          <w:ilvl w:val="1"/>
          <w:numId w:val="7"/>
        </w:numPr>
        <w:rPr>
          <w:lang w:eastAsia="zh-CN"/>
        </w:rPr>
      </w:pPr>
      <w:bookmarkStart w:id="23" w:name="_Toc388463754"/>
      <w:r w:rsidRPr="00220718">
        <w:rPr>
          <w:rFonts w:hint="eastAsia"/>
          <w:lang w:eastAsia="zh-CN"/>
        </w:rPr>
        <w:t>BIEE</w:t>
      </w:r>
      <w:r w:rsidRPr="00220718">
        <w:rPr>
          <w:rFonts w:hint="eastAsia"/>
          <w:lang w:eastAsia="zh-CN"/>
        </w:rPr>
        <w:t>对象访问权限</w:t>
      </w:r>
      <w:bookmarkEnd w:id="23"/>
    </w:p>
    <w:p w:rsidR="003D2AC1" w:rsidRDefault="003D2AC1" w:rsidP="003D2AC1">
      <w:pPr>
        <w:pStyle w:val="af"/>
        <w:ind w:left="420"/>
      </w:pPr>
      <w:proofErr w:type="spellStart"/>
      <w:r>
        <w:rPr>
          <w:rFonts w:hint="eastAsia"/>
        </w:rPr>
        <w:t>在</w:t>
      </w:r>
      <w:r>
        <w:rPr>
          <w:rFonts w:hint="eastAsia"/>
        </w:rPr>
        <w:t>BIEE</w:t>
      </w:r>
      <w:proofErr w:type="spellEnd"/>
      <w:r>
        <w:t xml:space="preserve"> </w:t>
      </w:r>
      <w:proofErr w:type="spellStart"/>
      <w:r>
        <w:t>analytics</w:t>
      </w:r>
      <w:r>
        <w:rPr>
          <w:rFonts w:hint="eastAsia"/>
        </w:rPr>
        <w:t>中对对象或文件夹授予访问权限</w:t>
      </w:r>
      <w:proofErr w:type="spellEnd"/>
    </w:p>
    <w:p w:rsidR="003D2AC1" w:rsidRDefault="003D2AC1" w:rsidP="003D2AC1">
      <w:pPr>
        <w:ind w:left="420"/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1770" cy="2966085"/>
            <wp:effectExtent l="19050" t="0" r="508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ind w:left="420"/>
      </w:pPr>
    </w:p>
    <w:p w:rsidR="003D2AC1" w:rsidRPr="00F34447" w:rsidRDefault="003D2AC1" w:rsidP="00BD5041">
      <w:pPr>
        <w:pStyle w:val="20"/>
        <w:numPr>
          <w:ilvl w:val="1"/>
          <w:numId w:val="7"/>
        </w:numPr>
        <w:rPr>
          <w:lang w:eastAsia="zh-CN"/>
        </w:rPr>
      </w:pPr>
      <w:bookmarkStart w:id="24" w:name="_Toc388463755"/>
      <w:r w:rsidRPr="00F34447">
        <w:rPr>
          <w:lang w:eastAsia="zh-CN"/>
        </w:rPr>
        <w:t>BIEE</w:t>
      </w:r>
      <w:r w:rsidRPr="00F34447">
        <w:rPr>
          <w:rFonts w:hint="eastAsia"/>
          <w:lang w:eastAsia="zh-CN"/>
        </w:rPr>
        <w:t>功能权限</w:t>
      </w:r>
      <w:bookmarkEnd w:id="24"/>
    </w:p>
    <w:p w:rsidR="003D2AC1" w:rsidRDefault="003D2AC1" w:rsidP="003D2AC1">
      <w:pPr>
        <w:pStyle w:val="af"/>
        <w:ind w:left="42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analytics</w:t>
      </w:r>
      <w:r>
        <w:rPr>
          <w:rFonts w:hint="eastAsia"/>
          <w:lang w:eastAsia="zh-CN"/>
        </w:rPr>
        <w:t>中，进放管理页面，选择管理权限</w:t>
      </w:r>
    </w:p>
    <w:p w:rsidR="003D2AC1" w:rsidRDefault="003D2AC1" w:rsidP="003D2AC1">
      <w:pPr>
        <w:ind w:left="420"/>
      </w:pPr>
      <w:r>
        <w:rPr>
          <w:noProof/>
          <w:lang w:eastAsia="zh-CN" w:bidi="ar-SA"/>
        </w:rPr>
        <w:drawing>
          <wp:inline distT="0" distB="0" distL="0" distR="0">
            <wp:extent cx="5271770" cy="2966085"/>
            <wp:effectExtent l="19050" t="0" r="508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 w:rsidP="003D2AC1">
      <w:pPr>
        <w:ind w:left="420"/>
      </w:pPr>
    </w:p>
    <w:p w:rsidR="003D2AC1" w:rsidRDefault="003D2AC1" w:rsidP="003D2AC1">
      <w:pPr>
        <w:ind w:left="420"/>
        <w:rPr>
          <w:lang w:eastAsia="zh-CN"/>
        </w:rPr>
      </w:pPr>
      <w:r>
        <w:rPr>
          <w:rFonts w:hint="eastAsia"/>
          <w:lang w:eastAsia="zh-CN"/>
        </w:rPr>
        <w:t>对</w:t>
      </w:r>
      <w:proofErr w:type="gramStart"/>
      <w:r>
        <w:rPr>
          <w:rFonts w:hint="eastAsia"/>
          <w:lang w:eastAsia="zh-CN"/>
        </w:rPr>
        <w:t>用户用户</w:t>
      </w:r>
      <w:proofErr w:type="gramEnd"/>
      <w:r>
        <w:rPr>
          <w:rFonts w:hint="eastAsia"/>
          <w:lang w:eastAsia="zh-CN"/>
        </w:rPr>
        <w:t>组授予功能访问权限</w:t>
      </w:r>
    </w:p>
    <w:p w:rsidR="003D2AC1" w:rsidRDefault="003D2AC1" w:rsidP="003D2AC1">
      <w:pPr>
        <w:ind w:left="420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1770" cy="2480945"/>
            <wp:effectExtent l="19050" t="0" r="508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1" w:rsidRDefault="003D2AC1">
      <w:pPr>
        <w:rPr>
          <w:rFonts w:ascii="微软雅黑" w:eastAsia="微软雅黑" w:hAnsi="微软雅黑"/>
          <w:b/>
          <w:bCs/>
          <w:kern w:val="32"/>
          <w:sz w:val="32"/>
          <w:szCs w:val="21"/>
          <w:lang w:eastAsia="zh-CN"/>
        </w:rPr>
      </w:pPr>
    </w:p>
    <w:sectPr w:rsidR="003D2AC1" w:rsidSect="00F05AF7">
      <w:headerReference w:type="even" r:id="rId30"/>
      <w:headerReference w:type="default" r:id="rId31"/>
      <w:footerReference w:type="default" r:id="rId32"/>
      <w:footnotePr>
        <w:numRestart w:val="eachPage"/>
      </w:footnotePr>
      <w:pgSz w:w="12240" w:h="15840"/>
      <w:pgMar w:top="1440" w:right="1440" w:bottom="1440" w:left="1440" w:header="720" w:footer="720" w:gutter="0"/>
      <w:pgNumType w:fmt="numberInDash"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1714" w:rsidRDefault="00D41714" w:rsidP="00EC02C9">
      <w:r>
        <w:separator/>
      </w:r>
    </w:p>
  </w:endnote>
  <w:endnote w:type="continuationSeparator" w:id="0">
    <w:p w:rsidR="00D41714" w:rsidRDefault="00D41714" w:rsidP="00EC02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4CB" w:rsidRDefault="00E961F4">
    <w:pPr>
      <w:pStyle w:val="aa"/>
      <w:jc w:val="center"/>
    </w:pPr>
    <w:r>
      <w:fldChar w:fldCharType="begin"/>
    </w:r>
    <w:r w:rsidR="00D824CB">
      <w:instrText xml:space="preserve"> PAGE   \* MERGEFORMAT </w:instrText>
    </w:r>
    <w:r>
      <w:fldChar w:fldCharType="separate"/>
    </w:r>
    <w:r w:rsidR="00406D4C" w:rsidRPr="00406D4C">
      <w:rPr>
        <w:noProof/>
        <w:lang w:val="zh-CN"/>
      </w:rPr>
      <w:t>-</w:t>
    </w:r>
    <w:r w:rsidR="00406D4C">
      <w:rPr>
        <w:noProof/>
      </w:rPr>
      <w:t xml:space="preserve"> 11 -</w:t>
    </w:r>
    <w:r>
      <w:rPr>
        <w:noProof/>
      </w:rPr>
      <w:fldChar w:fldCharType="end"/>
    </w:r>
  </w:p>
  <w:p w:rsidR="00D824CB" w:rsidRDefault="00D824CB" w:rsidP="00F05AF7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1714" w:rsidRDefault="00D41714" w:rsidP="00EC02C9">
      <w:r>
        <w:separator/>
      </w:r>
    </w:p>
  </w:footnote>
  <w:footnote w:type="continuationSeparator" w:id="0">
    <w:p w:rsidR="00D41714" w:rsidRDefault="00D41714" w:rsidP="00EC02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4CB" w:rsidRDefault="00D824CB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4CB" w:rsidRDefault="00D824CB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>
      <w:numFmt w:val="bullet"/>
      <w:pStyle w:val="Bullet3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">
    <w:nsid w:val="00000005"/>
    <w:multiLevelType w:val="multilevel"/>
    <w:tmpl w:val="00000005"/>
    <w:lvl w:ilvl="0">
      <w:start w:val="1"/>
      <w:numFmt w:val="bullet"/>
      <w:pStyle w:val="Bullet2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00000007"/>
    <w:multiLevelType w:val="singleLevel"/>
    <w:tmpl w:val="00000007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08DE5F6B"/>
    <w:multiLevelType w:val="hybridMultilevel"/>
    <w:tmpl w:val="CF70B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C0D4844"/>
    <w:multiLevelType w:val="hybridMultilevel"/>
    <w:tmpl w:val="2AD0E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7C45591"/>
    <w:multiLevelType w:val="hybridMultilevel"/>
    <w:tmpl w:val="8BC0B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1952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00D2B49"/>
    <w:multiLevelType w:val="hybridMultilevel"/>
    <w:tmpl w:val="D4C4E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1F005F6"/>
    <w:multiLevelType w:val="hybridMultilevel"/>
    <w:tmpl w:val="642C7122"/>
    <w:lvl w:ilvl="0" w:tplc="0DD06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173A2A"/>
    <w:multiLevelType w:val="hybridMultilevel"/>
    <w:tmpl w:val="50B6EA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7D814F7"/>
    <w:multiLevelType w:val="hybridMultilevel"/>
    <w:tmpl w:val="04B6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E17485D"/>
    <w:multiLevelType w:val="hybridMultilevel"/>
    <w:tmpl w:val="C28ABA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E393E96"/>
    <w:multiLevelType w:val="hybridMultilevel"/>
    <w:tmpl w:val="8E1EB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F1A16F0"/>
    <w:multiLevelType w:val="hybridMultilevel"/>
    <w:tmpl w:val="C53C3FB2"/>
    <w:lvl w:ilvl="0" w:tplc="A6E2BBBC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571D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500341AA"/>
    <w:multiLevelType w:val="hybridMultilevel"/>
    <w:tmpl w:val="BBB0D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34D7A40"/>
    <w:multiLevelType w:val="hybridMultilevel"/>
    <w:tmpl w:val="9D66C8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4004699"/>
    <w:multiLevelType w:val="multilevel"/>
    <w:tmpl w:val="00000000"/>
    <w:lvl w:ilvl="0">
      <w:start w:val="1"/>
      <w:numFmt w:val="decimal"/>
      <w:pStyle w:val="PracticeListNumber1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952"/>
        </w:tabs>
        <w:ind w:left="29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384"/>
        </w:tabs>
        <w:ind w:left="3384" w:hanging="504"/>
      </w:pPr>
      <w:rPr>
        <w:rFonts w:hint="default"/>
      </w:rPr>
    </w:lvl>
    <w:lvl w:ilvl="3">
      <w:start w:val="1"/>
      <w:numFmt w:val="decimal"/>
      <w:lvlRestart w:val="0"/>
      <w:lvlText w:val="%1.%2.%3.%4."/>
      <w:lvlJc w:val="left"/>
      <w:pPr>
        <w:tabs>
          <w:tab w:val="num" w:pos="3572"/>
        </w:tabs>
        <w:ind w:left="3572" w:hanging="221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3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48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59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6480" w:hanging="1440"/>
      </w:pPr>
      <w:rPr>
        <w:rFonts w:hint="default"/>
      </w:rPr>
    </w:lvl>
  </w:abstractNum>
  <w:abstractNum w:abstractNumId="19">
    <w:nsid w:val="5D2C36EC"/>
    <w:multiLevelType w:val="hybridMultilevel"/>
    <w:tmpl w:val="9AB0F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5E522A"/>
    <w:multiLevelType w:val="hybridMultilevel"/>
    <w:tmpl w:val="4A564024"/>
    <w:lvl w:ilvl="0" w:tplc="0B1EB8D2">
      <w:start w:val="1"/>
      <w:numFmt w:val="bullet"/>
      <w:pStyle w:val="a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5FEA507E"/>
    <w:multiLevelType w:val="hybridMultilevel"/>
    <w:tmpl w:val="7E921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5CE61D8"/>
    <w:multiLevelType w:val="hybridMultilevel"/>
    <w:tmpl w:val="B4826A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AEC1EEE"/>
    <w:multiLevelType w:val="hybridMultilevel"/>
    <w:tmpl w:val="F9168532"/>
    <w:lvl w:ilvl="0" w:tplc="15C8D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BF55B14"/>
    <w:multiLevelType w:val="hybridMultilevel"/>
    <w:tmpl w:val="7CD467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01D557A"/>
    <w:multiLevelType w:val="hybridMultilevel"/>
    <w:tmpl w:val="F9168532"/>
    <w:lvl w:ilvl="0" w:tplc="15C8D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0D976D1"/>
    <w:multiLevelType w:val="hybridMultilevel"/>
    <w:tmpl w:val="2210444A"/>
    <w:lvl w:ilvl="0" w:tplc="EAC29D6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pStyle w:val="StyleHeading2Before2lineAfter1line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4B212D5"/>
    <w:multiLevelType w:val="hybridMultilevel"/>
    <w:tmpl w:val="C14858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6846BA2"/>
    <w:multiLevelType w:val="multilevel"/>
    <w:tmpl w:val="10E6CA42"/>
    <w:styleLink w:val="a0"/>
    <w:lvl w:ilvl="0">
      <w:start w:val="1"/>
      <w:numFmt w:val="bullet"/>
      <w:lvlText w:val=""/>
      <w:lvlJc w:val="left"/>
      <w:pPr>
        <w:tabs>
          <w:tab w:val="num" w:pos="1259"/>
        </w:tabs>
        <w:ind w:left="1260" w:hanging="420"/>
      </w:pPr>
      <w:rPr>
        <w:rFonts w:ascii="Wingdings" w:hAnsi="Wingdings" w:hint="default"/>
        <w:kern w:val="2"/>
        <w:sz w:val="24"/>
      </w:rPr>
    </w:lvl>
    <w:lvl w:ilvl="1">
      <w:start w:val="1"/>
      <w:numFmt w:val="bullet"/>
      <w:lvlText w:val="-"/>
      <w:lvlJc w:val="left"/>
      <w:pPr>
        <w:tabs>
          <w:tab w:val="num" w:pos="1740"/>
        </w:tabs>
        <w:ind w:left="1740" w:hanging="420"/>
      </w:pPr>
      <w:rPr>
        <w:rFonts w:ascii="宋体" w:eastAsia="宋体" w:hAnsi="宋体" w:hint="eastAsia"/>
        <w:sz w:val="24"/>
      </w:rPr>
    </w:lvl>
    <w:lvl w:ilvl="2">
      <w:start w:val="1"/>
      <w:numFmt w:val="bullet"/>
      <w:lvlText w:val="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  <w:sz w:val="24"/>
      </w:rPr>
    </w:lvl>
    <w:lvl w:ilvl="3">
      <w:start w:val="1"/>
      <w:numFmt w:val="bullet"/>
      <w:lvlText w:val="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80"/>
        </w:tabs>
        <w:ind w:left="4680" w:hanging="420"/>
      </w:pPr>
      <w:rPr>
        <w:rFonts w:ascii="Wingdings" w:hAnsi="Wingdings" w:hint="default"/>
      </w:rPr>
    </w:lvl>
  </w:abstractNum>
  <w:abstractNum w:abstractNumId="29">
    <w:nsid w:val="773323DE"/>
    <w:multiLevelType w:val="hybridMultilevel"/>
    <w:tmpl w:val="86026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98E0DDF"/>
    <w:multiLevelType w:val="hybridMultilevel"/>
    <w:tmpl w:val="6004E256"/>
    <w:lvl w:ilvl="0" w:tplc="DCC03C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EC817C4"/>
    <w:multiLevelType w:val="hybridMultilevel"/>
    <w:tmpl w:val="BF743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26"/>
  </w:num>
  <w:num w:numId="7">
    <w:abstractNumId w:val="7"/>
  </w:num>
  <w:num w:numId="8">
    <w:abstractNumId w:val="14"/>
  </w:num>
  <w:num w:numId="9">
    <w:abstractNumId w:val="28"/>
  </w:num>
  <w:num w:numId="10">
    <w:abstractNumId w:val="20"/>
  </w:num>
  <w:num w:numId="11">
    <w:abstractNumId w:val="5"/>
  </w:num>
  <w:num w:numId="12">
    <w:abstractNumId w:val="4"/>
  </w:num>
  <w:num w:numId="13">
    <w:abstractNumId w:val="22"/>
  </w:num>
  <w:num w:numId="14">
    <w:abstractNumId w:val="11"/>
  </w:num>
  <w:num w:numId="15">
    <w:abstractNumId w:val="19"/>
  </w:num>
  <w:num w:numId="16">
    <w:abstractNumId w:val="17"/>
  </w:num>
  <w:num w:numId="17">
    <w:abstractNumId w:val="13"/>
  </w:num>
  <w:num w:numId="18">
    <w:abstractNumId w:val="27"/>
  </w:num>
  <w:num w:numId="19">
    <w:abstractNumId w:val="12"/>
  </w:num>
  <w:num w:numId="20">
    <w:abstractNumId w:val="10"/>
  </w:num>
  <w:num w:numId="21">
    <w:abstractNumId w:val="31"/>
  </w:num>
  <w:num w:numId="22">
    <w:abstractNumId w:val="29"/>
  </w:num>
  <w:num w:numId="23">
    <w:abstractNumId w:val="16"/>
  </w:num>
  <w:num w:numId="24">
    <w:abstractNumId w:val="21"/>
  </w:num>
  <w:num w:numId="25">
    <w:abstractNumId w:val="6"/>
  </w:num>
  <w:num w:numId="26">
    <w:abstractNumId w:val="24"/>
  </w:num>
  <w:num w:numId="27">
    <w:abstractNumId w:val="8"/>
  </w:num>
  <w:num w:numId="28">
    <w:abstractNumId w:val="30"/>
  </w:num>
  <w:num w:numId="29">
    <w:abstractNumId w:val="23"/>
  </w:num>
  <w:num w:numId="30">
    <w:abstractNumId w:val="25"/>
  </w:num>
  <w:num w:numId="31">
    <w:abstractNumId w:val="9"/>
  </w:num>
  <w:num w:numId="32">
    <w:abstractNumId w:val="15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5AF7"/>
    <w:rsid w:val="00003687"/>
    <w:rsid w:val="00014301"/>
    <w:rsid w:val="00025963"/>
    <w:rsid w:val="000306C8"/>
    <w:rsid w:val="000406A9"/>
    <w:rsid w:val="00061D28"/>
    <w:rsid w:val="00063A06"/>
    <w:rsid w:val="0009167A"/>
    <w:rsid w:val="0009782D"/>
    <w:rsid w:val="000B26A9"/>
    <w:rsid w:val="000B39CE"/>
    <w:rsid w:val="000B5366"/>
    <w:rsid w:val="000D26D8"/>
    <w:rsid w:val="000F54E1"/>
    <w:rsid w:val="001348C8"/>
    <w:rsid w:val="0015712D"/>
    <w:rsid w:val="001607B1"/>
    <w:rsid w:val="0018049B"/>
    <w:rsid w:val="00180949"/>
    <w:rsid w:val="0019524E"/>
    <w:rsid w:val="00196540"/>
    <w:rsid w:val="001B1CFB"/>
    <w:rsid w:val="001D6C63"/>
    <w:rsid w:val="001D6F96"/>
    <w:rsid w:val="001D730A"/>
    <w:rsid w:val="001F2740"/>
    <w:rsid w:val="001F31FA"/>
    <w:rsid w:val="001F447A"/>
    <w:rsid w:val="00200677"/>
    <w:rsid w:val="00207F9F"/>
    <w:rsid w:val="00214197"/>
    <w:rsid w:val="00216132"/>
    <w:rsid w:val="00220718"/>
    <w:rsid w:val="00236BA5"/>
    <w:rsid w:val="00246E1B"/>
    <w:rsid w:val="00254822"/>
    <w:rsid w:val="00262942"/>
    <w:rsid w:val="00287001"/>
    <w:rsid w:val="002B3069"/>
    <w:rsid w:val="002D6AEE"/>
    <w:rsid w:val="00300DD1"/>
    <w:rsid w:val="00315A28"/>
    <w:rsid w:val="0031727E"/>
    <w:rsid w:val="00333C97"/>
    <w:rsid w:val="00340171"/>
    <w:rsid w:val="003418C0"/>
    <w:rsid w:val="00346DC7"/>
    <w:rsid w:val="00356554"/>
    <w:rsid w:val="00361BDD"/>
    <w:rsid w:val="00366362"/>
    <w:rsid w:val="003761A3"/>
    <w:rsid w:val="003772A0"/>
    <w:rsid w:val="00381107"/>
    <w:rsid w:val="00381AE3"/>
    <w:rsid w:val="003A52CB"/>
    <w:rsid w:val="003B4B3B"/>
    <w:rsid w:val="003C433F"/>
    <w:rsid w:val="003D2AC1"/>
    <w:rsid w:val="003E5300"/>
    <w:rsid w:val="003F6E90"/>
    <w:rsid w:val="0040503E"/>
    <w:rsid w:val="00406D4C"/>
    <w:rsid w:val="00437A55"/>
    <w:rsid w:val="004424C7"/>
    <w:rsid w:val="0047171F"/>
    <w:rsid w:val="00472327"/>
    <w:rsid w:val="0048655E"/>
    <w:rsid w:val="00493526"/>
    <w:rsid w:val="004A4AB2"/>
    <w:rsid w:val="004B0F7B"/>
    <w:rsid w:val="004B5637"/>
    <w:rsid w:val="004C43D2"/>
    <w:rsid w:val="004D445D"/>
    <w:rsid w:val="004D4B23"/>
    <w:rsid w:val="004F0206"/>
    <w:rsid w:val="004F6B08"/>
    <w:rsid w:val="004F708F"/>
    <w:rsid w:val="00513754"/>
    <w:rsid w:val="00521A79"/>
    <w:rsid w:val="0053405D"/>
    <w:rsid w:val="0054663A"/>
    <w:rsid w:val="005466AB"/>
    <w:rsid w:val="005656AD"/>
    <w:rsid w:val="00565F2F"/>
    <w:rsid w:val="005B4C2B"/>
    <w:rsid w:val="005D5B78"/>
    <w:rsid w:val="005E3D51"/>
    <w:rsid w:val="005F53E9"/>
    <w:rsid w:val="006277E3"/>
    <w:rsid w:val="00631D14"/>
    <w:rsid w:val="0064107E"/>
    <w:rsid w:val="00643DD0"/>
    <w:rsid w:val="006453B3"/>
    <w:rsid w:val="0066085A"/>
    <w:rsid w:val="00682274"/>
    <w:rsid w:val="00683288"/>
    <w:rsid w:val="00685D9A"/>
    <w:rsid w:val="006A5D60"/>
    <w:rsid w:val="006A6537"/>
    <w:rsid w:val="006F7774"/>
    <w:rsid w:val="00700905"/>
    <w:rsid w:val="007027C9"/>
    <w:rsid w:val="00707644"/>
    <w:rsid w:val="00724310"/>
    <w:rsid w:val="007252F5"/>
    <w:rsid w:val="00731F94"/>
    <w:rsid w:val="0073262F"/>
    <w:rsid w:val="00762626"/>
    <w:rsid w:val="0076291D"/>
    <w:rsid w:val="00774584"/>
    <w:rsid w:val="0077758D"/>
    <w:rsid w:val="007A4801"/>
    <w:rsid w:val="007A74D2"/>
    <w:rsid w:val="007B26CE"/>
    <w:rsid w:val="007D1DED"/>
    <w:rsid w:val="008078E5"/>
    <w:rsid w:val="00812486"/>
    <w:rsid w:val="00815142"/>
    <w:rsid w:val="00822717"/>
    <w:rsid w:val="008326DD"/>
    <w:rsid w:val="00835643"/>
    <w:rsid w:val="00840092"/>
    <w:rsid w:val="00846F40"/>
    <w:rsid w:val="00853784"/>
    <w:rsid w:val="0086126A"/>
    <w:rsid w:val="00877D91"/>
    <w:rsid w:val="00887F25"/>
    <w:rsid w:val="00891632"/>
    <w:rsid w:val="008A0872"/>
    <w:rsid w:val="008A2A25"/>
    <w:rsid w:val="008B3E27"/>
    <w:rsid w:val="008B6702"/>
    <w:rsid w:val="008B6AF8"/>
    <w:rsid w:val="008E604E"/>
    <w:rsid w:val="009109C6"/>
    <w:rsid w:val="009179CD"/>
    <w:rsid w:val="00940860"/>
    <w:rsid w:val="00943825"/>
    <w:rsid w:val="0098131F"/>
    <w:rsid w:val="00987788"/>
    <w:rsid w:val="009A226C"/>
    <w:rsid w:val="009B1190"/>
    <w:rsid w:val="009D212B"/>
    <w:rsid w:val="009D359D"/>
    <w:rsid w:val="009E5F9D"/>
    <w:rsid w:val="009F4FAD"/>
    <w:rsid w:val="00A1761D"/>
    <w:rsid w:val="00A17A57"/>
    <w:rsid w:val="00A26BF1"/>
    <w:rsid w:val="00A3376A"/>
    <w:rsid w:val="00A41A92"/>
    <w:rsid w:val="00A5530E"/>
    <w:rsid w:val="00A578DD"/>
    <w:rsid w:val="00A6358F"/>
    <w:rsid w:val="00A65934"/>
    <w:rsid w:val="00A74F35"/>
    <w:rsid w:val="00A860F4"/>
    <w:rsid w:val="00AA60BD"/>
    <w:rsid w:val="00AA6100"/>
    <w:rsid w:val="00AA66C2"/>
    <w:rsid w:val="00AB3427"/>
    <w:rsid w:val="00AB5012"/>
    <w:rsid w:val="00AC05DE"/>
    <w:rsid w:val="00AF6051"/>
    <w:rsid w:val="00AF7CE9"/>
    <w:rsid w:val="00B02EFD"/>
    <w:rsid w:val="00B04D3F"/>
    <w:rsid w:val="00B118A4"/>
    <w:rsid w:val="00B27754"/>
    <w:rsid w:val="00B27C31"/>
    <w:rsid w:val="00B42516"/>
    <w:rsid w:val="00B42551"/>
    <w:rsid w:val="00B637A9"/>
    <w:rsid w:val="00B66D47"/>
    <w:rsid w:val="00B71BB7"/>
    <w:rsid w:val="00B834A6"/>
    <w:rsid w:val="00B87E2C"/>
    <w:rsid w:val="00BA0F44"/>
    <w:rsid w:val="00BB0645"/>
    <w:rsid w:val="00BC1930"/>
    <w:rsid w:val="00BD2FD5"/>
    <w:rsid w:val="00BD5041"/>
    <w:rsid w:val="00BE7C89"/>
    <w:rsid w:val="00C26810"/>
    <w:rsid w:val="00C57D51"/>
    <w:rsid w:val="00C728E4"/>
    <w:rsid w:val="00C8008B"/>
    <w:rsid w:val="00CA2518"/>
    <w:rsid w:val="00CB2757"/>
    <w:rsid w:val="00CB4234"/>
    <w:rsid w:val="00CD09F1"/>
    <w:rsid w:val="00D02007"/>
    <w:rsid w:val="00D03DE8"/>
    <w:rsid w:val="00D10F89"/>
    <w:rsid w:val="00D242B0"/>
    <w:rsid w:val="00D41714"/>
    <w:rsid w:val="00D52CB7"/>
    <w:rsid w:val="00D56083"/>
    <w:rsid w:val="00D734C3"/>
    <w:rsid w:val="00D824CB"/>
    <w:rsid w:val="00D876D1"/>
    <w:rsid w:val="00DA2429"/>
    <w:rsid w:val="00DB112E"/>
    <w:rsid w:val="00DB7BA7"/>
    <w:rsid w:val="00DF57A8"/>
    <w:rsid w:val="00E1686B"/>
    <w:rsid w:val="00E2024D"/>
    <w:rsid w:val="00E202D9"/>
    <w:rsid w:val="00E44E1E"/>
    <w:rsid w:val="00E6018F"/>
    <w:rsid w:val="00E65F67"/>
    <w:rsid w:val="00E75263"/>
    <w:rsid w:val="00E85068"/>
    <w:rsid w:val="00E95D6E"/>
    <w:rsid w:val="00E961F4"/>
    <w:rsid w:val="00EA1FB2"/>
    <w:rsid w:val="00EC02C9"/>
    <w:rsid w:val="00EC30A3"/>
    <w:rsid w:val="00EF207A"/>
    <w:rsid w:val="00F029B4"/>
    <w:rsid w:val="00F02E8A"/>
    <w:rsid w:val="00F043B1"/>
    <w:rsid w:val="00F05AF7"/>
    <w:rsid w:val="00F124FC"/>
    <w:rsid w:val="00F17107"/>
    <w:rsid w:val="00F34447"/>
    <w:rsid w:val="00F442A9"/>
    <w:rsid w:val="00F5602C"/>
    <w:rsid w:val="00F620ED"/>
    <w:rsid w:val="00F62EFB"/>
    <w:rsid w:val="00F63F02"/>
    <w:rsid w:val="00F70D09"/>
    <w:rsid w:val="00F72562"/>
    <w:rsid w:val="00FB2D31"/>
    <w:rsid w:val="00FD01D2"/>
    <w:rsid w:val="00FE1208"/>
    <w:rsid w:val="00FE2B05"/>
    <w:rsid w:val="00FE4C71"/>
    <w:rsid w:val="00FE6D5F"/>
    <w:rsid w:val="00FF3F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List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05AF7"/>
    <w:rPr>
      <w:rFonts w:ascii="Calibri" w:eastAsia="宋体" w:hAnsi="Calibri" w:cs="Arial"/>
      <w:kern w:val="0"/>
      <w:sz w:val="24"/>
      <w:szCs w:val="24"/>
      <w:lang w:eastAsia="en-US" w:bidi="en-US"/>
    </w:rPr>
  </w:style>
  <w:style w:type="paragraph" w:styleId="1">
    <w:name w:val="heading 1"/>
    <w:basedOn w:val="a1"/>
    <w:next w:val="a1"/>
    <w:link w:val="1Char"/>
    <w:uiPriority w:val="9"/>
    <w:qFormat/>
    <w:rsid w:val="00F05AF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Char"/>
    <w:uiPriority w:val="9"/>
    <w:unhideWhenUsed/>
    <w:qFormat/>
    <w:rsid w:val="00F05AF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aliases w:val="h3,H3"/>
    <w:basedOn w:val="a1"/>
    <w:next w:val="a1"/>
    <w:link w:val="3Char"/>
    <w:uiPriority w:val="9"/>
    <w:unhideWhenUsed/>
    <w:qFormat/>
    <w:rsid w:val="00F05AF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1"/>
    <w:next w:val="a1"/>
    <w:link w:val="4Char"/>
    <w:unhideWhenUsed/>
    <w:qFormat/>
    <w:rsid w:val="00F05AF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Char"/>
    <w:unhideWhenUsed/>
    <w:qFormat/>
    <w:rsid w:val="00F05AF7"/>
    <w:pPr>
      <w:spacing w:before="240" w:after="60"/>
      <w:outlineLvl w:val="4"/>
    </w:pPr>
    <w:rPr>
      <w:rFonts w:cs="Tahoma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Char"/>
    <w:unhideWhenUsed/>
    <w:qFormat/>
    <w:rsid w:val="00F05AF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Char"/>
    <w:unhideWhenUsed/>
    <w:qFormat/>
    <w:rsid w:val="00F05AF7"/>
    <w:pPr>
      <w:spacing w:before="240" w:after="60"/>
      <w:outlineLvl w:val="6"/>
    </w:pPr>
  </w:style>
  <w:style w:type="paragraph" w:styleId="8">
    <w:name w:val="heading 8"/>
    <w:basedOn w:val="a1"/>
    <w:next w:val="a1"/>
    <w:link w:val="8Char"/>
    <w:unhideWhenUsed/>
    <w:qFormat/>
    <w:rsid w:val="00F05AF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Char"/>
    <w:unhideWhenUsed/>
    <w:qFormat/>
    <w:rsid w:val="00F05AF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F05AF7"/>
    <w:rPr>
      <w:rFonts w:ascii="Cambria" w:eastAsia="宋体" w:hAnsi="Cambria" w:cs="Arial"/>
      <w:b/>
      <w:bCs/>
      <w:kern w:val="32"/>
      <w:sz w:val="32"/>
      <w:szCs w:val="32"/>
      <w:lang w:eastAsia="en-US" w:bidi="en-US"/>
    </w:rPr>
  </w:style>
  <w:style w:type="character" w:customStyle="1" w:styleId="2Char">
    <w:name w:val="标题 2 Char"/>
    <w:basedOn w:val="a2"/>
    <w:link w:val="20"/>
    <w:uiPriority w:val="9"/>
    <w:rsid w:val="00F05AF7"/>
    <w:rPr>
      <w:rFonts w:ascii="Cambria" w:eastAsia="宋体" w:hAnsi="Cambria" w:cs="Arial"/>
      <w:b/>
      <w:bCs/>
      <w:i/>
      <w:iCs/>
      <w:kern w:val="0"/>
      <w:sz w:val="28"/>
      <w:szCs w:val="28"/>
      <w:lang w:eastAsia="en-US" w:bidi="en-US"/>
    </w:rPr>
  </w:style>
  <w:style w:type="character" w:customStyle="1" w:styleId="3Char">
    <w:name w:val="标题 3 Char"/>
    <w:aliases w:val="h3 Char,H3 Char"/>
    <w:basedOn w:val="a2"/>
    <w:link w:val="3"/>
    <w:uiPriority w:val="9"/>
    <w:rsid w:val="00F05AF7"/>
    <w:rPr>
      <w:rFonts w:ascii="Cambria" w:eastAsia="宋体" w:hAnsi="Cambria" w:cs="Arial"/>
      <w:b/>
      <w:bCs/>
      <w:kern w:val="0"/>
      <w:sz w:val="26"/>
      <w:szCs w:val="26"/>
      <w:lang w:eastAsia="en-US" w:bidi="en-US"/>
    </w:rPr>
  </w:style>
  <w:style w:type="character" w:customStyle="1" w:styleId="4Char">
    <w:name w:val="标题 4 Char"/>
    <w:basedOn w:val="a2"/>
    <w:link w:val="4"/>
    <w:rsid w:val="00F05AF7"/>
    <w:rPr>
      <w:rFonts w:ascii="Calibri" w:eastAsia="宋体" w:hAnsi="Calibri" w:cs="Arial"/>
      <w:b/>
      <w:bCs/>
      <w:kern w:val="0"/>
      <w:sz w:val="28"/>
      <w:szCs w:val="28"/>
      <w:lang w:eastAsia="en-US" w:bidi="en-US"/>
    </w:rPr>
  </w:style>
  <w:style w:type="character" w:customStyle="1" w:styleId="5Char">
    <w:name w:val="标题 5 Char"/>
    <w:basedOn w:val="a2"/>
    <w:link w:val="5"/>
    <w:rsid w:val="00F05AF7"/>
    <w:rPr>
      <w:rFonts w:ascii="Calibri" w:eastAsia="宋体" w:hAnsi="Calibri" w:cs="Tahoma"/>
      <w:b/>
      <w:bCs/>
      <w:i/>
      <w:iCs/>
      <w:kern w:val="0"/>
      <w:sz w:val="26"/>
      <w:szCs w:val="26"/>
      <w:lang w:eastAsia="en-US" w:bidi="en-US"/>
    </w:rPr>
  </w:style>
  <w:style w:type="character" w:customStyle="1" w:styleId="6Char">
    <w:name w:val="标题 6 Char"/>
    <w:basedOn w:val="a2"/>
    <w:link w:val="6"/>
    <w:rsid w:val="00F05AF7"/>
    <w:rPr>
      <w:rFonts w:ascii="Calibri" w:eastAsia="宋体" w:hAnsi="Calibri" w:cs="Arial"/>
      <w:b/>
      <w:bCs/>
      <w:kern w:val="0"/>
      <w:sz w:val="22"/>
      <w:lang w:eastAsia="en-US" w:bidi="en-US"/>
    </w:rPr>
  </w:style>
  <w:style w:type="character" w:customStyle="1" w:styleId="7Char">
    <w:name w:val="标题 7 Char"/>
    <w:basedOn w:val="a2"/>
    <w:link w:val="7"/>
    <w:rsid w:val="00F05AF7"/>
    <w:rPr>
      <w:rFonts w:ascii="Calibri" w:eastAsia="宋体" w:hAnsi="Calibri" w:cs="Arial"/>
      <w:kern w:val="0"/>
      <w:sz w:val="24"/>
      <w:szCs w:val="24"/>
      <w:lang w:eastAsia="en-US" w:bidi="en-US"/>
    </w:rPr>
  </w:style>
  <w:style w:type="character" w:customStyle="1" w:styleId="8Char">
    <w:name w:val="标题 8 Char"/>
    <w:basedOn w:val="a2"/>
    <w:link w:val="8"/>
    <w:rsid w:val="00F05AF7"/>
    <w:rPr>
      <w:rFonts w:ascii="Calibri" w:eastAsia="宋体" w:hAnsi="Calibri" w:cs="Arial"/>
      <w:i/>
      <w:iCs/>
      <w:kern w:val="0"/>
      <w:sz w:val="24"/>
      <w:szCs w:val="24"/>
      <w:lang w:eastAsia="en-US" w:bidi="en-US"/>
    </w:rPr>
  </w:style>
  <w:style w:type="character" w:customStyle="1" w:styleId="9Char">
    <w:name w:val="标题 9 Char"/>
    <w:basedOn w:val="a2"/>
    <w:link w:val="9"/>
    <w:rsid w:val="00F05AF7"/>
    <w:rPr>
      <w:rFonts w:ascii="Cambria" w:eastAsia="宋体" w:hAnsi="Cambria" w:cs="Arial"/>
      <w:kern w:val="0"/>
      <w:sz w:val="22"/>
      <w:lang w:eastAsia="en-US" w:bidi="en-US"/>
    </w:rPr>
  </w:style>
  <w:style w:type="character" w:customStyle="1" w:styleId="Paragraph2CharChar">
    <w:name w:val="Paragraph2 Char Char"/>
    <w:basedOn w:val="a2"/>
    <w:link w:val="Paragraph2"/>
    <w:rsid w:val="00F05AF7"/>
    <w:rPr>
      <w:rFonts w:ascii="Arial" w:hAnsi="Arial" w:cs="Arial"/>
      <w:b/>
      <w:snapToGrid w:val="0"/>
      <w:color w:val="000000"/>
      <w:sz w:val="18"/>
      <w:szCs w:val="18"/>
      <w:lang w:val="en-AU"/>
    </w:rPr>
  </w:style>
  <w:style w:type="character" w:customStyle="1" w:styleId="2Char0">
    <w:name w:val="正文文本缩进 2 Char"/>
    <w:basedOn w:val="a2"/>
    <w:link w:val="21"/>
    <w:rsid w:val="00F05AF7"/>
    <w:rPr>
      <w:rFonts w:ascii="Arial" w:hAnsi="Arial" w:cs="Arial"/>
      <w:b/>
      <w:snapToGrid w:val="0"/>
      <w:color w:val="000000"/>
      <w:sz w:val="22"/>
      <w:szCs w:val="16"/>
    </w:rPr>
  </w:style>
  <w:style w:type="character" w:customStyle="1" w:styleId="StyleArial">
    <w:name w:val="Style Arial"/>
    <w:basedOn w:val="a2"/>
    <w:rsid w:val="00F05AF7"/>
    <w:rPr>
      <w:rFonts w:ascii="Arial" w:hAnsi="Arial"/>
      <w:sz w:val="22"/>
      <w:szCs w:val="22"/>
    </w:rPr>
  </w:style>
  <w:style w:type="character" w:styleId="a5">
    <w:name w:val="annotation reference"/>
    <w:basedOn w:val="a2"/>
    <w:rsid w:val="00F05AF7"/>
    <w:rPr>
      <w:sz w:val="16"/>
      <w:szCs w:val="16"/>
    </w:rPr>
  </w:style>
  <w:style w:type="character" w:customStyle="1" w:styleId="Char">
    <w:name w:val="文档结构图 Char"/>
    <w:basedOn w:val="a2"/>
    <w:link w:val="a6"/>
    <w:rsid w:val="00F05AF7"/>
    <w:rPr>
      <w:rFonts w:ascii="宋体" w:hAnsi="Arial" w:cs="Arial"/>
      <w:snapToGrid w:val="0"/>
      <w:color w:val="000000"/>
      <w:sz w:val="18"/>
      <w:szCs w:val="18"/>
      <w:lang w:eastAsia="en-US"/>
    </w:rPr>
  </w:style>
  <w:style w:type="character" w:customStyle="1" w:styleId="Style11ptBold">
    <w:name w:val="Style 11 pt Bold"/>
    <w:basedOn w:val="a2"/>
    <w:rsid w:val="00F05AF7"/>
    <w:rPr>
      <w:rFonts w:ascii="Arial" w:hAnsi="Arial"/>
      <w:b/>
      <w:bCs/>
      <w:sz w:val="22"/>
    </w:rPr>
  </w:style>
  <w:style w:type="character" w:styleId="a7">
    <w:name w:val="page number"/>
    <w:basedOn w:val="a2"/>
    <w:rsid w:val="00F05AF7"/>
  </w:style>
  <w:style w:type="character" w:customStyle="1" w:styleId="Style8pt">
    <w:name w:val="Style 8 pt"/>
    <w:basedOn w:val="a2"/>
    <w:rsid w:val="00F05AF7"/>
    <w:rPr>
      <w:rFonts w:ascii="Arial" w:hAnsi="Arial"/>
      <w:sz w:val="20"/>
    </w:rPr>
  </w:style>
  <w:style w:type="paragraph" w:styleId="a6">
    <w:name w:val="Document Map"/>
    <w:basedOn w:val="a1"/>
    <w:link w:val="Char"/>
    <w:rsid w:val="00F05AF7"/>
    <w:rPr>
      <w:rFonts w:ascii="宋体" w:eastAsiaTheme="minorEastAsia" w:hAnsi="Arial"/>
      <w:snapToGrid w:val="0"/>
      <w:color w:val="000000"/>
      <w:kern w:val="2"/>
      <w:sz w:val="18"/>
      <w:szCs w:val="18"/>
      <w:lang w:bidi="ar-SA"/>
    </w:rPr>
  </w:style>
  <w:style w:type="character" w:customStyle="1" w:styleId="DocumentMapChar1">
    <w:name w:val="Document Map Char1"/>
    <w:basedOn w:val="a2"/>
    <w:semiHidden/>
    <w:rsid w:val="00F05AF7"/>
    <w:rPr>
      <w:rFonts w:ascii="Segoe UI" w:eastAsia="宋体" w:hAnsi="Segoe UI" w:cs="Segoe UI"/>
      <w:kern w:val="0"/>
      <w:sz w:val="16"/>
      <w:szCs w:val="16"/>
      <w:lang w:eastAsia="en-US" w:bidi="en-US"/>
    </w:rPr>
  </w:style>
  <w:style w:type="paragraph" w:styleId="a8">
    <w:name w:val="Title"/>
    <w:basedOn w:val="a1"/>
    <w:next w:val="a1"/>
    <w:link w:val="Char0"/>
    <w:uiPriority w:val="10"/>
    <w:qFormat/>
    <w:rsid w:val="00F05AF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标题 Char"/>
    <w:basedOn w:val="a2"/>
    <w:link w:val="a8"/>
    <w:uiPriority w:val="10"/>
    <w:rsid w:val="00F05AF7"/>
    <w:rPr>
      <w:rFonts w:ascii="Cambria" w:eastAsia="宋体" w:hAnsi="Cambria" w:cs="Arial"/>
      <w:b/>
      <w:bCs/>
      <w:kern w:val="28"/>
      <w:sz w:val="32"/>
      <w:szCs w:val="32"/>
      <w:lang w:eastAsia="en-US" w:bidi="en-US"/>
    </w:rPr>
  </w:style>
  <w:style w:type="paragraph" w:styleId="21">
    <w:name w:val="Body Text Indent 2"/>
    <w:basedOn w:val="a1"/>
    <w:link w:val="2Char0"/>
    <w:rsid w:val="00F05AF7"/>
    <w:pPr>
      <w:spacing w:after="120" w:line="480" w:lineRule="auto"/>
      <w:ind w:left="360"/>
    </w:pPr>
    <w:rPr>
      <w:rFonts w:ascii="Arial" w:eastAsiaTheme="minorEastAsia" w:hAnsi="Arial"/>
      <w:b/>
      <w:snapToGrid w:val="0"/>
      <w:color w:val="000000"/>
      <w:kern w:val="2"/>
      <w:sz w:val="22"/>
      <w:szCs w:val="16"/>
      <w:lang w:eastAsia="zh-CN" w:bidi="ar-SA"/>
    </w:rPr>
  </w:style>
  <w:style w:type="character" w:customStyle="1" w:styleId="BodyTextIndent2Char1">
    <w:name w:val="Body Text Indent 2 Char1"/>
    <w:basedOn w:val="a2"/>
    <w:semiHidden/>
    <w:rsid w:val="00F05AF7"/>
    <w:rPr>
      <w:rFonts w:ascii="Calibri" w:eastAsia="宋体" w:hAnsi="Calibri" w:cs="Arial"/>
      <w:kern w:val="0"/>
      <w:sz w:val="24"/>
      <w:szCs w:val="24"/>
      <w:lang w:eastAsia="en-US" w:bidi="en-US"/>
    </w:rPr>
  </w:style>
  <w:style w:type="paragraph" w:styleId="a9">
    <w:name w:val="annotation text"/>
    <w:basedOn w:val="a1"/>
    <w:link w:val="Char1"/>
    <w:rsid w:val="00F05AF7"/>
    <w:rPr>
      <w:rFonts w:cs="Times New Roman"/>
      <w:sz w:val="20"/>
      <w:szCs w:val="20"/>
    </w:rPr>
  </w:style>
  <w:style w:type="character" w:customStyle="1" w:styleId="Char1">
    <w:name w:val="批注文字 Char"/>
    <w:basedOn w:val="a2"/>
    <w:link w:val="a9"/>
    <w:rsid w:val="00F05AF7"/>
    <w:rPr>
      <w:rFonts w:ascii="Calibri" w:eastAsia="宋体" w:hAnsi="Calibri" w:cs="Times New Roman"/>
      <w:kern w:val="0"/>
      <w:sz w:val="20"/>
      <w:szCs w:val="20"/>
      <w:lang w:eastAsia="en-US" w:bidi="en-US"/>
    </w:rPr>
  </w:style>
  <w:style w:type="paragraph" w:styleId="30">
    <w:name w:val="toc 3"/>
    <w:basedOn w:val="a1"/>
    <w:next w:val="a1"/>
    <w:uiPriority w:val="39"/>
    <w:rsid w:val="00F05AF7"/>
    <w:pPr>
      <w:ind w:left="360"/>
    </w:pPr>
    <w:rPr>
      <w:rFonts w:cs="Calibri"/>
      <w:i/>
      <w:iCs/>
      <w:sz w:val="20"/>
      <w:szCs w:val="20"/>
    </w:rPr>
  </w:style>
  <w:style w:type="paragraph" w:styleId="aa">
    <w:name w:val="footer"/>
    <w:basedOn w:val="a1"/>
    <w:link w:val="Char2"/>
    <w:uiPriority w:val="99"/>
    <w:rsid w:val="00F05AF7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2"/>
    <w:link w:val="aa"/>
    <w:uiPriority w:val="99"/>
    <w:rsid w:val="00F05AF7"/>
    <w:rPr>
      <w:rFonts w:ascii="Calibri" w:eastAsia="宋体" w:hAnsi="Calibri" w:cs="Arial"/>
      <w:kern w:val="0"/>
      <w:sz w:val="24"/>
      <w:szCs w:val="24"/>
      <w:lang w:eastAsia="en-US" w:bidi="en-US"/>
    </w:rPr>
  </w:style>
  <w:style w:type="paragraph" w:customStyle="1" w:styleId="PaperBody">
    <w:name w:val="PaperBody"/>
    <w:basedOn w:val="a1"/>
    <w:rsid w:val="00F05AF7"/>
    <w:pPr>
      <w:spacing w:before="20"/>
    </w:pPr>
    <w:rPr>
      <w:rFonts w:cs="Times New Roman"/>
      <w:szCs w:val="20"/>
    </w:rPr>
  </w:style>
  <w:style w:type="paragraph" w:styleId="2">
    <w:name w:val="List Bullet 2"/>
    <w:basedOn w:val="a1"/>
    <w:rsid w:val="00F05AF7"/>
    <w:pPr>
      <w:numPr>
        <w:numId w:val="3"/>
      </w:numPr>
      <w:tabs>
        <w:tab w:val="left" w:pos="720"/>
      </w:tabs>
    </w:pPr>
  </w:style>
  <w:style w:type="paragraph" w:styleId="10">
    <w:name w:val="toc 1"/>
    <w:basedOn w:val="a1"/>
    <w:next w:val="a1"/>
    <w:uiPriority w:val="39"/>
    <w:rsid w:val="00F05AF7"/>
    <w:pPr>
      <w:spacing w:before="120" w:after="120"/>
    </w:pPr>
    <w:rPr>
      <w:rFonts w:cs="Calibri"/>
      <w:b/>
      <w:bCs/>
      <w:caps/>
      <w:sz w:val="20"/>
      <w:szCs w:val="20"/>
    </w:rPr>
  </w:style>
  <w:style w:type="paragraph" w:styleId="ab">
    <w:name w:val="Balloon Text"/>
    <w:basedOn w:val="a1"/>
    <w:link w:val="Char3"/>
    <w:rsid w:val="00F05AF7"/>
    <w:rPr>
      <w:rFonts w:ascii="Tahoma" w:hAnsi="Tahoma" w:cs="Tahoma"/>
      <w:sz w:val="16"/>
    </w:rPr>
  </w:style>
  <w:style w:type="character" w:customStyle="1" w:styleId="Char3">
    <w:name w:val="批注框文本 Char"/>
    <w:basedOn w:val="a2"/>
    <w:link w:val="ab"/>
    <w:rsid w:val="00F05AF7"/>
    <w:rPr>
      <w:rFonts w:ascii="Tahoma" w:eastAsia="宋体" w:hAnsi="Tahoma" w:cs="Tahoma"/>
      <w:kern w:val="0"/>
      <w:sz w:val="16"/>
      <w:szCs w:val="24"/>
      <w:lang w:eastAsia="en-US" w:bidi="en-US"/>
    </w:rPr>
  </w:style>
  <w:style w:type="paragraph" w:styleId="ac">
    <w:name w:val="Body Text"/>
    <w:basedOn w:val="a1"/>
    <w:link w:val="Char4"/>
    <w:rsid w:val="00F05AF7"/>
    <w:pPr>
      <w:keepLines/>
      <w:spacing w:after="120"/>
      <w:ind w:left="720"/>
    </w:pPr>
  </w:style>
  <w:style w:type="character" w:customStyle="1" w:styleId="Char4">
    <w:name w:val="正文文本 Char"/>
    <w:basedOn w:val="a2"/>
    <w:link w:val="ac"/>
    <w:rsid w:val="00F05AF7"/>
    <w:rPr>
      <w:rFonts w:ascii="Calibri" w:eastAsia="宋体" w:hAnsi="Calibri" w:cs="Arial"/>
      <w:kern w:val="0"/>
      <w:sz w:val="24"/>
      <w:szCs w:val="24"/>
      <w:lang w:eastAsia="en-US" w:bidi="en-US"/>
    </w:rPr>
  </w:style>
  <w:style w:type="paragraph" w:customStyle="1" w:styleId="PracticeListNumber1">
    <w:name w:val="Practice List Number 1"/>
    <w:basedOn w:val="a1"/>
    <w:rsid w:val="00F05AF7"/>
    <w:pPr>
      <w:numPr>
        <w:numId w:val="1"/>
      </w:numPr>
      <w:tabs>
        <w:tab w:val="left" w:pos="2520"/>
      </w:tabs>
    </w:pPr>
  </w:style>
  <w:style w:type="paragraph" w:customStyle="1" w:styleId="StyleHeading3Before12ptLinespacingsingle">
    <w:name w:val="Style Heading 3 + Before:  12 pt Line spacing:  single"/>
    <w:basedOn w:val="3"/>
    <w:rsid w:val="00F05AF7"/>
    <w:pPr>
      <w:tabs>
        <w:tab w:val="left" w:pos="-1980"/>
      </w:tabs>
    </w:pPr>
  </w:style>
  <w:style w:type="paragraph" w:customStyle="1" w:styleId="Style2">
    <w:name w:val="Style2"/>
    <w:basedOn w:val="20"/>
    <w:rsid w:val="00F05AF7"/>
    <w:pPr>
      <w:tabs>
        <w:tab w:val="left" w:pos="1260"/>
      </w:tabs>
    </w:pPr>
    <w:rPr>
      <w:sz w:val="24"/>
    </w:rPr>
  </w:style>
  <w:style w:type="paragraph" w:customStyle="1" w:styleId="StyleHeaderCentered">
    <w:name w:val="Style Header + Centered"/>
    <w:basedOn w:val="ad"/>
    <w:rsid w:val="00F05AF7"/>
    <w:pPr>
      <w:jc w:val="center"/>
    </w:pPr>
    <w:rPr>
      <w:szCs w:val="20"/>
    </w:rPr>
  </w:style>
  <w:style w:type="paragraph" w:customStyle="1" w:styleId="StyleHeading313pt">
    <w:name w:val="Style Heading 3 + 13 pt"/>
    <w:basedOn w:val="3"/>
    <w:rsid w:val="00F05AF7"/>
    <w:pPr>
      <w:tabs>
        <w:tab w:val="left" w:pos="-1980"/>
      </w:tabs>
      <w:spacing w:after="240"/>
      <w:jc w:val="center"/>
    </w:pPr>
  </w:style>
  <w:style w:type="paragraph" w:customStyle="1" w:styleId="CharCharCharCharChar">
    <w:name w:val="Char Char Char Char Char"/>
    <w:basedOn w:val="a1"/>
    <w:next w:val="4"/>
    <w:rsid w:val="00F05AF7"/>
    <w:pPr>
      <w:spacing w:after="160" w:line="240" w:lineRule="exact"/>
    </w:pPr>
    <w:rPr>
      <w:rFonts w:cs="Angsana New"/>
      <w:sz w:val="20"/>
      <w:szCs w:val="20"/>
    </w:rPr>
  </w:style>
  <w:style w:type="paragraph" w:styleId="ad">
    <w:name w:val="header"/>
    <w:basedOn w:val="a1"/>
    <w:link w:val="Char5"/>
    <w:uiPriority w:val="99"/>
    <w:rsid w:val="00F05AF7"/>
    <w:pPr>
      <w:tabs>
        <w:tab w:val="center" w:pos="4320"/>
        <w:tab w:val="right" w:pos="8640"/>
      </w:tabs>
      <w:spacing w:before="240"/>
    </w:pPr>
    <w:rPr>
      <w:bCs/>
      <w:sz w:val="36"/>
      <w:szCs w:val="36"/>
    </w:rPr>
  </w:style>
  <w:style w:type="character" w:customStyle="1" w:styleId="Char5">
    <w:name w:val="页眉 Char"/>
    <w:basedOn w:val="a2"/>
    <w:link w:val="ad"/>
    <w:uiPriority w:val="99"/>
    <w:rsid w:val="00F05AF7"/>
    <w:rPr>
      <w:rFonts w:ascii="Calibri" w:eastAsia="宋体" w:hAnsi="Calibri" w:cs="Arial"/>
      <w:bCs/>
      <w:kern w:val="0"/>
      <w:sz w:val="36"/>
      <w:szCs w:val="36"/>
      <w:lang w:eastAsia="en-US" w:bidi="en-US"/>
    </w:rPr>
  </w:style>
  <w:style w:type="paragraph" w:styleId="22">
    <w:name w:val="toc 2"/>
    <w:basedOn w:val="a1"/>
    <w:next w:val="a1"/>
    <w:uiPriority w:val="39"/>
    <w:rsid w:val="00F05AF7"/>
    <w:pPr>
      <w:ind w:left="180"/>
    </w:pPr>
    <w:rPr>
      <w:rFonts w:cs="Calibri"/>
      <w:smallCaps/>
      <w:sz w:val="20"/>
      <w:szCs w:val="20"/>
    </w:rPr>
  </w:style>
  <w:style w:type="paragraph" w:styleId="ae">
    <w:name w:val="Normal (Web)"/>
    <w:basedOn w:val="a1"/>
    <w:rsid w:val="00F05AF7"/>
    <w:pPr>
      <w:spacing w:before="100" w:beforeAutospacing="1" w:after="100" w:afterAutospacing="1"/>
    </w:pPr>
  </w:style>
  <w:style w:type="paragraph" w:customStyle="1" w:styleId="StyleHeaderCenteredLeft025">
    <w:name w:val="Style Header + Centered Left:  0.25&quot;"/>
    <w:basedOn w:val="ad"/>
    <w:rsid w:val="00F05AF7"/>
    <w:pPr>
      <w:ind w:left="360"/>
      <w:jc w:val="center"/>
    </w:pPr>
    <w:rPr>
      <w:szCs w:val="20"/>
    </w:rPr>
  </w:style>
  <w:style w:type="paragraph" w:customStyle="1" w:styleId="Style11ptBoldLeft1Firstline05">
    <w:name w:val="Style 11 pt Bold Left:  1&quot; First line:  0.5&quot;"/>
    <w:basedOn w:val="a1"/>
    <w:rsid w:val="00F05AF7"/>
    <w:pPr>
      <w:ind w:left="1440" w:firstLine="720"/>
    </w:pPr>
    <w:rPr>
      <w:bCs/>
    </w:rPr>
  </w:style>
  <w:style w:type="paragraph" w:customStyle="1" w:styleId="StyleParagraph2BoldItalicRedLeft04">
    <w:name w:val="Style Paragraph2 + Bold Italic Red Left:  0.4&quot;"/>
    <w:basedOn w:val="Paragraph2"/>
    <w:rsid w:val="00F05AF7"/>
    <w:pPr>
      <w:ind w:left="576"/>
    </w:pPr>
    <w:rPr>
      <w:b w:val="0"/>
      <w:bCs/>
      <w:i/>
      <w:color w:val="FF0000"/>
      <w:szCs w:val="20"/>
    </w:rPr>
  </w:style>
  <w:style w:type="paragraph" w:customStyle="1" w:styleId="StyleParagraph2Left04">
    <w:name w:val="Style Paragraph2 + Left:  0.4&quot;"/>
    <w:basedOn w:val="Paragraph2"/>
    <w:rsid w:val="00F05AF7"/>
    <w:pPr>
      <w:ind w:left="576"/>
    </w:pPr>
    <w:rPr>
      <w:iCs/>
      <w:szCs w:val="20"/>
    </w:rPr>
  </w:style>
  <w:style w:type="paragraph" w:customStyle="1" w:styleId="font5">
    <w:name w:val="font5"/>
    <w:basedOn w:val="a1"/>
    <w:rsid w:val="00F05AF7"/>
    <w:pPr>
      <w:spacing w:before="100" w:beforeAutospacing="1" w:after="100" w:afterAutospacing="1"/>
    </w:pPr>
    <w:rPr>
      <w:rFonts w:eastAsia="Arial Unicode MS"/>
      <w:lang w:val="en-GB"/>
    </w:rPr>
  </w:style>
  <w:style w:type="paragraph" w:customStyle="1" w:styleId="Style11ptBoldLeft05">
    <w:name w:val="Style 11 pt Bold Left:  0.5&quot;"/>
    <w:basedOn w:val="a1"/>
    <w:rsid w:val="00F05AF7"/>
    <w:pPr>
      <w:ind w:left="720"/>
    </w:pPr>
    <w:rPr>
      <w:bCs/>
    </w:rPr>
  </w:style>
  <w:style w:type="paragraph" w:customStyle="1" w:styleId="StyleParagraph2Left03">
    <w:name w:val="Style Paragraph2 + Left:  0.3&quot;"/>
    <w:basedOn w:val="Paragraph2"/>
    <w:rsid w:val="00F05AF7"/>
    <w:pPr>
      <w:ind w:left="432"/>
    </w:pPr>
    <w:rPr>
      <w:iCs/>
      <w:szCs w:val="20"/>
    </w:rPr>
  </w:style>
  <w:style w:type="paragraph" w:customStyle="1" w:styleId="StyleAfter12ptLinespacingsingle">
    <w:name w:val="Style After:  12 pt Line spacing:  single"/>
    <w:basedOn w:val="a1"/>
    <w:rsid w:val="00F05AF7"/>
    <w:pPr>
      <w:spacing w:after="240"/>
    </w:pPr>
  </w:style>
  <w:style w:type="paragraph" w:customStyle="1" w:styleId="templateText">
    <w:name w:val="templateText"/>
    <w:basedOn w:val="a1"/>
    <w:rsid w:val="00F05AF7"/>
    <w:pPr>
      <w:spacing w:before="60" w:after="60"/>
    </w:pPr>
    <w:rPr>
      <w:rFonts w:ascii="Times New Roman" w:hAnsi="Times New Roman" w:cs="Times New Roman"/>
      <w:szCs w:val="20"/>
      <w:lang w:eastAsia="ja-JP"/>
    </w:rPr>
  </w:style>
  <w:style w:type="paragraph" w:customStyle="1" w:styleId="Bold">
    <w:name w:val="Bold"/>
    <w:basedOn w:val="a1"/>
    <w:rsid w:val="00F05AF7"/>
    <w:pPr>
      <w:pBdr>
        <w:top w:val="single" w:sz="4" w:space="4" w:color="auto"/>
      </w:pBdr>
      <w:spacing w:before="60" w:after="60"/>
    </w:pPr>
    <w:rPr>
      <w:rFonts w:ascii="Times New Roman" w:hAnsi="Times New Roman" w:cs="Times New Roman"/>
      <w:sz w:val="20"/>
      <w:szCs w:val="20"/>
      <w:lang w:eastAsia="ja-JP"/>
    </w:rPr>
  </w:style>
  <w:style w:type="paragraph" w:customStyle="1" w:styleId="StyleParagraph1BoldItalicRed">
    <w:name w:val="Style Paragraph1 + Bold Italic Red"/>
    <w:basedOn w:val="Paragraph1"/>
    <w:rsid w:val="00F05AF7"/>
    <w:pPr>
      <w:spacing w:after="0"/>
      <w:ind w:left="540"/>
    </w:pPr>
    <w:rPr>
      <w:bCs/>
      <w:i/>
      <w:iCs/>
      <w:color w:val="FF0000"/>
    </w:rPr>
  </w:style>
  <w:style w:type="paragraph" w:customStyle="1" w:styleId="Paragraph2">
    <w:name w:val="Paragraph2"/>
    <w:basedOn w:val="a1"/>
    <w:link w:val="Paragraph2CharChar"/>
    <w:rsid w:val="00F05AF7"/>
    <w:pPr>
      <w:spacing w:before="80"/>
    </w:pPr>
    <w:rPr>
      <w:rFonts w:ascii="Arial" w:eastAsiaTheme="minorEastAsia" w:hAnsi="Arial"/>
      <w:b/>
      <w:snapToGrid w:val="0"/>
      <w:color w:val="000000"/>
      <w:kern w:val="2"/>
      <w:sz w:val="18"/>
      <w:szCs w:val="18"/>
      <w:lang w:val="en-AU" w:eastAsia="zh-CN" w:bidi="ar-SA"/>
    </w:rPr>
  </w:style>
  <w:style w:type="paragraph" w:customStyle="1" w:styleId="Bullet2">
    <w:name w:val="Bullet2"/>
    <w:basedOn w:val="a1"/>
    <w:rsid w:val="00F05AF7"/>
    <w:pPr>
      <w:numPr>
        <w:numId w:val="4"/>
      </w:numPr>
      <w:tabs>
        <w:tab w:val="clear" w:pos="1980"/>
        <w:tab w:val="left" w:pos="1620"/>
      </w:tabs>
      <w:spacing w:before="60"/>
      <w:ind w:left="1627"/>
    </w:pPr>
  </w:style>
  <w:style w:type="paragraph" w:customStyle="1" w:styleId="Style1">
    <w:name w:val="Style1"/>
    <w:basedOn w:val="10"/>
    <w:rsid w:val="00F05AF7"/>
    <w:pPr>
      <w:tabs>
        <w:tab w:val="left" w:pos="400"/>
        <w:tab w:val="right" w:leader="dot" w:pos="9350"/>
      </w:tabs>
    </w:pPr>
    <w:rPr>
      <w:sz w:val="24"/>
    </w:rPr>
  </w:style>
  <w:style w:type="paragraph" w:customStyle="1" w:styleId="StyleParagraph2BoldItalicRedLeft03Hanging07">
    <w:name w:val="Style Paragraph2 + Bold Italic Red Left:  0.3&quot; Hanging:  0.7&quot;"/>
    <w:basedOn w:val="Paragraph2"/>
    <w:rsid w:val="00F05AF7"/>
    <w:pPr>
      <w:ind w:left="1440" w:hanging="1008"/>
    </w:pPr>
    <w:rPr>
      <w:b w:val="0"/>
      <w:bCs/>
      <w:i/>
      <w:color w:val="FF0000"/>
      <w:szCs w:val="20"/>
    </w:rPr>
  </w:style>
  <w:style w:type="paragraph" w:customStyle="1" w:styleId="Paragraph3">
    <w:name w:val="Paragraph3"/>
    <w:basedOn w:val="a1"/>
    <w:rsid w:val="00F05AF7"/>
    <w:pPr>
      <w:spacing w:before="80"/>
      <w:ind w:left="2160"/>
    </w:pPr>
    <w:rPr>
      <w:rFonts w:cs="Times New Roman"/>
      <w:bCs/>
      <w:szCs w:val="20"/>
    </w:rPr>
  </w:style>
  <w:style w:type="paragraph" w:customStyle="1" w:styleId="templateHeading">
    <w:name w:val="templateHeading"/>
    <w:basedOn w:val="a1"/>
    <w:rsid w:val="00F05AF7"/>
    <w:pPr>
      <w:spacing w:before="60" w:after="60"/>
    </w:pPr>
    <w:rPr>
      <w:rFonts w:ascii="Times New Roman" w:hAnsi="Times New Roman" w:cs="Times New Roman"/>
      <w:sz w:val="16"/>
      <w:szCs w:val="20"/>
      <w:lang w:eastAsia="ja-JP"/>
    </w:rPr>
  </w:style>
  <w:style w:type="paragraph" w:customStyle="1" w:styleId="Paragraph1">
    <w:name w:val="Paragraph1"/>
    <w:basedOn w:val="a1"/>
    <w:rsid w:val="00F05AF7"/>
    <w:pPr>
      <w:spacing w:before="80" w:after="240"/>
    </w:pPr>
  </w:style>
  <w:style w:type="paragraph" w:customStyle="1" w:styleId="DocInfo">
    <w:name w:val="Doc Info"/>
    <w:basedOn w:val="4"/>
    <w:rsid w:val="00F05AF7"/>
    <w:pPr>
      <w:tabs>
        <w:tab w:val="left" w:pos="4680"/>
      </w:tabs>
      <w:spacing w:before="216" w:after="14"/>
      <w:outlineLvl w:val="9"/>
    </w:pPr>
    <w:rPr>
      <w:rFonts w:ascii="Arial" w:hAnsi="Arial"/>
      <w:sz w:val="24"/>
    </w:rPr>
  </w:style>
  <w:style w:type="paragraph" w:customStyle="1" w:styleId="SuperTitle">
    <w:name w:val="Super Title"/>
    <w:basedOn w:val="a1"/>
    <w:rsid w:val="00F05AF7"/>
    <w:pPr>
      <w:pBdr>
        <w:bottom w:val="single" w:sz="12" w:space="1" w:color="auto"/>
      </w:pBdr>
      <w:spacing w:before="960"/>
    </w:pPr>
    <w:rPr>
      <w:sz w:val="48"/>
    </w:rPr>
  </w:style>
  <w:style w:type="paragraph" w:customStyle="1" w:styleId="TableHeading">
    <w:name w:val="Table Heading"/>
    <w:basedOn w:val="a1"/>
    <w:rsid w:val="00F05AF7"/>
    <w:pPr>
      <w:spacing w:before="60" w:after="60"/>
      <w:ind w:left="72" w:right="72"/>
    </w:pPr>
    <w:rPr>
      <w:bCs/>
    </w:rPr>
  </w:style>
  <w:style w:type="paragraph" w:customStyle="1" w:styleId="Style3">
    <w:name w:val="Style3"/>
    <w:basedOn w:val="a1"/>
    <w:rsid w:val="00F05AF7"/>
    <w:pPr>
      <w:ind w:left="720"/>
    </w:pPr>
    <w:rPr>
      <w:szCs w:val="22"/>
    </w:rPr>
  </w:style>
  <w:style w:type="paragraph" w:customStyle="1" w:styleId="Bullet3">
    <w:name w:val="Bullet3"/>
    <w:basedOn w:val="Bullet2"/>
    <w:rsid w:val="00F05AF7"/>
    <w:pPr>
      <w:numPr>
        <w:ilvl w:val="1"/>
        <w:numId w:val="5"/>
      </w:numPr>
      <w:tabs>
        <w:tab w:val="clear" w:pos="1620"/>
        <w:tab w:val="left" w:pos="2520"/>
      </w:tabs>
    </w:pPr>
    <w:rPr>
      <w:rFonts w:cs="Times New Roman"/>
      <w:szCs w:val="20"/>
    </w:rPr>
  </w:style>
  <w:style w:type="paragraph" w:styleId="af">
    <w:name w:val="List Paragraph"/>
    <w:basedOn w:val="a1"/>
    <w:uiPriority w:val="34"/>
    <w:qFormat/>
    <w:rsid w:val="00F05AF7"/>
    <w:pPr>
      <w:ind w:left="720"/>
      <w:contextualSpacing/>
    </w:pPr>
  </w:style>
  <w:style w:type="paragraph" w:customStyle="1" w:styleId="Cap">
    <w:name w:val="Cap_正文"/>
    <w:link w:val="CapChar"/>
    <w:rsid w:val="00F05AF7"/>
    <w:pPr>
      <w:spacing w:after="160" w:line="276" w:lineRule="auto"/>
      <w:ind w:firstLineChars="200" w:firstLine="200"/>
    </w:pPr>
    <w:rPr>
      <w:rFonts w:ascii="Calibri" w:eastAsia="微软雅黑" w:hAnsi="Calibri" w:cs="Times New Roman"/>
      <w:kern w:val="0"/>
      <w:sz w:val="22"/>
      <w:szCs w:val="24"/>
      <w:lang w:eastAsia="en-CA"/>
    </w:rPr>
  </w:style>
  <w:style w:type="paragraph" w:customStyle="1" w:styleId="Cap0">
    <w:name w:val="Cap_文档标题"/>
    <w:rsid w:val="00F05AF7"/>
    <w:pPr>
      <w:pBdr>
        <w:top w:val="single" w:sz="4" w:space="15" w:color="auto"/>
        <w:bottom w:val="single" w:sz="4" w:space="15" w:color="auto"/>
      </w:pBdr>
      <w:spacing w:after="240" w:line="276" w:lineRule="auto"/>
      <w:ind w:leftChars="1699" w:left="3738"/>
    </w:pPr>
    <w:rPr>
      <w:rFonts w:ascii="Arial" w:eastAsia="宋体" w:hAnsi="Arial" w:cs="Times New Roman"/>
      <w:b/>
      <w:smallCaps/>
      <w:noProof/>
      <w:kern w:val="0"/>
      <w:sz w:val="36"/>
      <w:szCs w:val="32"/>
    </w:rPr>
  </w:style>
  <w:style w:type="paragraph" w:customStyle="1" w:styleId="Cap1">
    <w:name w:val="Cap_表格正文"/>
    <w:rsid w:val="00F05AF7"/>
    <w:pPr>
      <w:spacing w:after="40" w:line="276" w:lineRule="auto"/>
    </w:pPr>
    <w:rPr>
      <w:rFonts w:ascii="Arial" w:eastAsia="宋体" w:hAnsi="Arial" w:cs="Arial"/>
      <w:kern w:val="0"/>
      <w:sz w:val="18"/>
      <w:szCs w:val="16"/>
    </w:rPr>
  </w:style>
  <w:style w:type="paragraph" w:customStyle="1" w:styleId="Cap2">
    <w:name w:val="Cap_文档副标题"/>
    <w:autoRedefine/>
    <w:rsid w:val="00F05AF7"/>
    <w:pPr>
      <w:spacing w:after="160" w:line="276" w:lineRule="auto"/>
      <w:ind w:leftChars="1699" w:left="3738"/>
    </w:pPr>
    <w:rPr>
      <w:rFonts w:ascii="Arial Bold" w:eastAsia="宋体" w:hAnsi="Arial Bold" w:cs="Times New Roman"/>
      <w:b/>
      <w:bCs/>
      <w:smallCaps/>
      <w:color w:val="999999"/>
      <w:kern w:val="0"/>
      <w:sz w:val="28"/>
      <w:szCs w:val="32"/>
    </w:rPr>
  </w:style>
  <w:style w:type="paragraph" w:customStyle="1" w:styleId="TableHeading1White">
    <w:name w:val="Table Heading 1 White"/>
    <w:rsid w:val="00F05AF7"/>
    <w:pPr>
      <w:keepNext/>
      <w:keepLines/>
      <w:overflowPunct w:val="0"/>
      <w:autoSpaceDE w:val="0"/>
      <w:autoSpaceDN w:val="0"/>
      <w:adjustRightInd w:val="0"/>
      <w:spacing w:after="200" w:line="276" w:lineRule="auto"/>
      <w:jc w:val="center"/>
      <w:textAlignment w:val="baseline"/>
    </w:pPr>
    <w:rPr>
      <w:rFonts w:ascii="Arial" w:eastAsia="宋体" w:hAnsi="Arial" w:cs="Arial"/>
      <w:b/>
      <w:color w:val="FFFFFF"/>
      <w:spacing w:val="10"/>
      <w:kern w:val="0"/>
      <w:sz w:val="18"/>
      <w:szCs w:val="24"/>
    </w:rPr>
  </w:style>
  <w:style w:type="character" w:customStyle="1" w:styleId="CapChar">
    <w:name w:val="Cap_正文 Char"/>
    <w:basedOn w:val="a2"/>
    <w:link w:val="Cap"/>
    <w:rsid w:val="00F05AF7"/>
    <w:rPr>
      <w:rFonts w:ascii="Calibri" w:eastAsia="微软雅黑" w:hAnsi="Calibri" w:cs="Times New Roman"/>
      <w:kern w:val="0"/>
      <w:sz w:val="22"/>
      <w:szCs w:val="24"/>
      <w:lang w:eastAsia="en-CA"/>
    </w:rPr>
  </w:style>
  <w:style w:type="paragraph" w:styleId="40">
    <w:name w:val="toc 4"/>
    <w:basedOn w:val="a1"/>
    <w:next w:val="a1"/>
    <w:autoRedefine/>
    <w:uiPriority w:val="39"/>
    <w:unhideWhenUsed/>
    <w:rsid w:val="00F05AF7"/>
    <w:pPr>
      <w:ind w:left="540"/>
    </w:pPr>
    <w:rPr>
      <w:rFonts w:cs="Calibri"/>
    </w:rPr>
  </w:style>
  <w:style w:type="paragraph" w:styleId="50">
    <w:name w:val="toc 5"/>
    <w:basedOn w:val="a1"/>
    <w:next w:val="a1"/>
    <w:autoRedefine/>
    <w:uiPriority w:val="39"/>
    <w:unhideWhenUsed/>
    <w:rsid w:val="00F05AF7"/>
    <w:pPr>
      <w:ind w:left="720"/>
    </w:pPr>
    <w:rPr>
      <w:rFonts w:cs="Calibri"/>
    </w:rPr>
  </w:style>
  <w:style w:type="paragraph" w:styleId="60">
    <w:name w:val="toc 6"/>
    <w:basedOn w:val="a1"/>
    <w:next w:val="a1"/>
    <w:autoRedefine/>
    <w:uiPriority w:val="39"/>
    <w:unhideWhenUsed/>
    <w:rsid w:val="00F05AF7"/>
    <w:pPr>
      <w:ind w:left="900"/>
    </w:pPr>
    <w:rPr>
      <w:rFonts w:cs="Calibri"/>
    </w:rPr>
  </w:style>
  <w:style w:type="paragraph" w:styleId="70">
    <w:name w:val="toc 7"/>
    <w:basedOn w:val="a1"/>
    <w:next w:val="a1"/>
    <w:autoRedefine/>
    <w:uiPriority w:val="39"/>
    <w:unhideWhenUsed/>
    <w:rsid w:val="00F05AF7"/>
    <w:pPr>
      <w:ind w:left="1080"/>
    </w:pPr>
    <w:rPr>
      <w:rFonts w:cs="Calibri"/>
    </w:rPr>
  </w:style>
  <w:style w:type="paragraph" w:styleId="80">
    <w:name w:val="toc 8"/>
    <w:basedOn w:val="a1"/>
    <w:next w:val="a1"/>
    <w:autoRedefine/>
    <w:uiPriority w:val="39"/>
    <w:unhideWhenUsed/>
    <w:rsid w:val="00F05AF7"/>
    <w:pPr>
      <w:ind w:left="1260"/>
    </w:pPr>
    <w:rPr>
      <w:rFonts w:cs="Calibri"/>
    </w:rPr>
  </w:style>
  <w:style w:type="paragraph" w:styleId="90">
    <w:name w:val="toc 9"/>
    <w:basedOn w:val="a1"/>
    <w:next w:val="a1"/>
    <w:autoRedefine/>
    <w:uiPriority w:val="39"/>
    <w:unhideWhenUsed/>
    <w:rsid w:val="00F05AF7"/>
    <w:pPr>
      <w:ind w:left="1440"/>
    </w:pPr>
    <w:rPr>
      <w:rFonts w:cs="Calibri"/>
    </w:rPr>
  </w:style>
  <w:style w:type="character" w:styleId="af0">
    <w:name w:val="Hyperlink"/>
    <w:basedOn w:val="a2"/>
    <w:uiPriority w:val="99"/>
    <w:unhideWhenUsed/>
    <w:rsid w:val="00F05AF7"/>
    <w:rPr>
      <w:color w:val="0000FF"/>
      <w:u w:val="single"/>
    </w:rPr>
  </w:style>
  <w:style w:type="paragraph" w:styleId="af1">
    <w:name w:val="Subtitle"/>
    <w:basedOn w:val="a1"/>
    <w:next w:val="a1"/>
    <w:link w:val="Char6"/>
    <w:uiPriority w:val="11"/>
    <w:qFormat/>
    <w:rsid w:val="00F05AF7"/>
    <w:pPr>
      <w:spacing w:after="60"/>
      <w:jc w:val="center"/>
      <w:outlineLvl w:val="1"/>
    </w:pPr>
    <w:rPr>
      <w:rFonts w:ascii="Cambria" w:hAnsi="Cambria" w:cs="Times New Roman"/>
    </w:rPr>
  </w:style>
  <w:style w:type="character" w:customStyle="1" w:styleId="Char6">
    <w:name w:val="副标题 Char"/>
    <w:basedOn w:val="a2"/>
    <w:link w:val="af1"/>
    <w:uiPriority w:val="11"/>
    <w:rsid w:val="00F05AF7"/>
    <w:rPr>
      <w:rFonts w:ascii="Cambria" w:eastAsia="宋体" w:hAnsi="Cambria" w:cs="Times New Roman"/>
      <w:kern w:val="0"/>
      <w:sz w:val="24"/>
      <w:szCs w:val="24"/>
      <w:lang w:eastAsia="en-US" w:bidi="en-US"/>
    </w:rPr>
  </w:style>
  <w:style w:type="character" w:styleId="af2">
    <w:name w:val="Strong"/>
    <w:basedOn w:val="a2"/>
    <w:uiPriority w:val="22"/>
    <w:qFormat/>
    <w:rsid w:val="00F05AF7"/>
    <w:rPr>
      <w:b/>
      <w:bCs/>
    </w:rPr>
  </w:style>
  <w:style w:type="character" w:styleId="af3">
    <w:name w:val="Emphasis"/>
    <w:basedOn w:val="a2"/>
    <w:uiPriority w:val="20"/>
    <w:qFormat/>
    <w:rsid w:val="00F05AF7"/>
    <w:rPr>
      <w:rFonts w:ascii="Calibri" w:hAnsi="Calibri"/>
      <w:b/>
      <w:i/>
      <w:iCs/>
    </w:rPr>
  </w:style>
  <w:style w:type="paragraph" w:styleId="af4">
    <w:name w:val="No Spacing"/>
    <w:basedOn w:val="a1"/>
    <w:uiPriority w:val="1"/>
    <w:qFormat/>
    <w:rsid w:val="00F05AF7"/>
    <w:rPr>
      <w:rFonts w:cs="Times New Roman"/>
      <w:szCs w:val="32"/>
    </w:rPr>
  </w:style>
  <w:style w:type="paragraph" w:styleId="af5">
    <w:name w:val="Quote"/>
    <w:basedOn w:val="a1"/>
    <w:next w:val="a1"/>
    <w:link w:val="Char7"/>
    <w:uiPriority w:val="29"/>
    <w:qFormat/>
    <w:rsid w:val="00F05AF7"/>
    <w:rPr>
      <w:rFonts w:cs="Times New Roman"/>
      <w:i/>
    </w:rPr>
  </w:style>
  <w:style w:type="character" w:customStyle="1" w:styleId="Char7">
    <w:name w:val="引用 Char"/>
    <w:basedOn w:val="a2"/>
    <w:link w:val="af5"/>
    <w:uiPriority w:val="29"/>
    <w:rsid w:val="00F05AF7"/>
    <w:rPr>
      <w:rFonts w:ascii="Calibri" w:eastAsia="宋体" w:hAnsi="Calibri" w:cs="Times New Roman"/>
      <w:i/>
      <w:kern w:val="0"/>
      <w:sz w:val="24"/>
      <w:szCs w:val="24"/>
      <w:lang w:eastAsia="en-US" w:bidi="en-US"/>
    </w:rPr>
  </w:style>
  <w:style w:type="paragraph" w:styleId="af6">
    <w:name w:val="Intense Quote"/>
    <w:basedOn w:val="a1"/>
    <w:next w:val="a1"/>
    <w:link w:val="Char8"/>
    <w:uiPriority w:val="30"/>
    <w:qFormat/>
    <w:rsid w:val="00F05AF7"/>
    <w:pPr>
      <w:ind w:left="720" w:right="720"/>
    </w:pPr>
    <w:rPr>
      <w:rFonts w:cs="Times New Roman"/>
      <w:b/>
      <w:i/>
      <w:szCs w:val="22"/>
    </w:rPr>
  </w:style>
  <w:style w:type="character" w:customStyle="1" w:styleId="Char8">
    <w:name w:val="明显引用 Char"/>
    <w:basedOn w:val="a2"/>
    <w:link w:val="af6"/>
    <w:uiPriority w:val="30"/>
    <w:rsid w:val="00F05AF7"/>
    <w:rPr>
      <w:rFonts w:ascii="Calibri" w:eastAsia="宋体" w:hAnsi="Calibri" w:cs="Times New Roman"/>
      <w:b/>
      <w:i/>
      <w:kern w:val="0"/>
      <w:sz w:val="24"/>
      <w:lang w:eastAsia="en-US" w:bidi="en-US"/>
    </w:rPr>
  </w:style>
  <w:style w:type="character" w:styleId="af7">
    <w:name w:val="Subtle Emphasis"/>
    <w:uiPriority w:val="19"/>
    <w:qFormat/>
    <w:rsid w:val="00F05AF7"/>
    <w:rPr>
      <w:i/>
      <w:color w:val="5A5A5A"/>
    </w:rPr>
  </w:style>
  <w:style w:type="character" w:styleId="af8">
    <w:name w:val="Intense Emphasis"/>
    <w:basedOn w:val="a2"/>
    <w:uiPriority w:val="21"/>
    <w:qFormat/>
    <w:rsid w:val="00F05AF7"/>
    <w:rPr>
      <w:b/>
      <w:i/>
      <w:sz w:val="24"/>
      <w:szCs w:val="24"/>
      <w:u w:val="single"/>
    </w:rPr>
  </w:style>
  <w:style w:type="character" w:styleId="af9">
    <w:name w:val="Subtle Reference"/>
    <w:basedOn w:val="a2"/>
    <w:uiPriority w:val="31"/>
    <w:qFormat/>
    <w:rsid w:val="00F05AF7"/>
    <w:rPr>
      <w:sz w:val="24"/>
      <w:szCs w:val="24"/>
      <w:u w:val="single"/>
    </w:rPr>
  </w:style>
  <w:style w:type="character" w:styleId="afa">
    <w:name w:val="Intense Reference"/>
    <w:basedOn w:val="a2"/>
    <w:uiPriority w:val="32"/>
    <w:qFormat/>
    <w:rsid w:val="00F05AF7"/>
    <w:rPr>
      <w:b/>
      <w:sz w:val="24"/>
      <w:u w:val="single"/>
    </w:rPr>
  </w:style>
  <w:style w:type="character" w:styleId="afb">
    <w:name w:val="Book Title"/>
    <w:basedOn w:val="a2"/>
    <w:uiPriority w:val="33"/>
    <w:qFormat/>
    <w:rsid w:val="00F05AF7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1"/>
    <w:uiPriority w:val="39"/>
    <w:semiHidden/>
    <w:unhideWhenUsed/>
    <w:qFormat/>
    <w:rsid w:val="00F05AF7"/>
    <w:pPr>
      <w:outlineLvl w:val="9"/>
    </w:pPr>
    <w:rPr>
      <w:rFonts w:cs="Times New Roman"/>
    </w:rPr>
  </w:style>
  <w:style w:type="paragraph" w:customStyle="1" w:styleId="IBM">
    <w:name w:val="IBM 正文"/>
    <w:basedOn w:val="a1"/>
    <w:rsid w:val="00F05AF7"/>
    <w:pPr>
      <w:widowControl w:val="0"/>
      <w:spacing w:line="360" w:lineRule="exact"/>
      <w:jc w:val="both"/>
    </w:pPr>
    <w:rPr>
      <w:rFonts w:ascii="Times New Roman" w:hAnsi="Times New Roman" w:cs="Times New Roman"/>
      <w:kern w:val="1"/>
      <w:szCs w:val="20"/>
      <w:lang w:eastAsia="ar-SA" w:bidi="ar-SA"/>
    </w:rPr>
  </w:style>
  <w:style w:type="paragraph" w:customStyle="1" w:styleId="zb">
    <w:name w:val="正文zb"/>
    <w:rsid w:val="00F05AF7"/>
    <w:pPr>
      <w:spacing w:line="360" w:lineRule="auto"/>
      <w:ind w:firstLine="200"/>
      <w:jc w:val="both"/>
    </w:pPr>
    <w:rPr>
      <w:rFonts w:ascii="Times New Roman" w:eastAsia="宋体" w:hAnsi="Times New Roman" w:cs="Times New Roman"/>
      <w:kern w:val="1"/>
      <w:sz w:val="24"/>
      <w:szCs w:val="24"/>
      <w:lang w:eastAsia="ar-SA"/>
    </w:rPr>
  </w:style>
  <w:style w:type="paragraph" w:customStyle="1" w:styleId="11">
    <w:name w:val="题注1"/>
    <w:basedOn w:val="a1"/>
    <w:next w:val="a1"/>
    <w:rsid w:val="00F05AF7"/>
    <w:pPr>
      <w:overflowPunct w:val="0"/>
      <w:autoSpaceDE w:val="0"/>
      <w:spacing w:before="120" w:after="120"/>
      <w:textAlignment w:val="baseline"/>
    </w:pPr>
    <w:rPr>
      <w:rFonts w:ascii="Arial" w:hAnsi="Arial" w:cs="Times New Roman"/>
      <w:b/>
      <w:bCs/>
      <w:kern w:val="1"/>
      <w:sz w:val="20"/>
      <w:szCs w:val="20"/>
      <w:lang w:eastAsia="ar-SA" w:bidi="ar-SA"/>
    </w:rPr>
  </w:style>
  <w:style w:type="paragraph" w:customStyle="1" w:styleId="StyleHeading2Before2lineAfter1line">
    <w:name w:val="Style Heading 2 + Before:  2 line After:  1 line"/>
    <w:basedOn w:val="20"/>
    <w:rsid w:val="00F05AF7"/>
    <w:pPr>
      <w:widowControl w:val="0"/>
      <w:numPr>
        <w:ilvl w:val="1"/>
        <w:numId w:val="6"/>
      </w:numPr>
      <w:spacing w:before="200" w:after="100"/>
      <w:jc w:val="both"/>
    </w:pPr>
    <w:rPr>
      <w:rFonts w:ascii="Times New Roman" w:hAnsi="Times New Roman" w:cs="宋体"/>
      <w:i w:val="0"/>
      <w:iCs w:val="0"/>
      <w:kern w:val="1"/>
      <w:sz w:val="32"/>
      <w:szCs w:val="20"/>
      <w:lang w:eastAsia="ar-SA" w:bidi="ar-SA"/>
    </w:rPr>
  </w:style>
  <w:style w:type="paragraph" w:styleId="afc">
    <w:name w:val="Body Text First Indent"/>
    <w:basedOn w:val="ac"/>
    <w:link w:val="Char9"/>
    <w:uiPriority w:val="99"/>
    <w:unhideWhenUsed/>
    <w:rsid w:val="00F05AF7"/>
    <w:pPr>
      <w:keepLines w:val="0"/>
      <w:ind w:left="0" w:firstLineChars="100" w:firstLine="420"/>
    </w:pPr>
  </w:style>
  <w:style w:type="character" w:customStyle="1" w:styleId="Char9">
    <w:name w:val="正文首行缩进 Char"/>
    <w:basedOn w:val="Char4"/>
    <w:link w:val="afc"/>
    <w:uiPriority w:val="99"/>
    <w:rsid w:val="00F05AF7"/>
    <w:rPr>
      <w:rFonts w:ascii="Calibri" w:eastAsia="宋体" w:hAnsi="Calibri" w:cs="Arial"/>
      <w:kern w:val="0"/>
      <w:sz w:val="24"/>
      <w:szCs w:val="24"/>
      <w:lang w:eastAsia="en-US" w:bidi="en-US"/>
    </w:rPr>
  </w:style>
  <w:style w:type="table" w:styleId="afd">
    <w:name w:val="Table Grid"/>
    <w:basedOn w:val="a3"/>
    <w:uiPriority w:val="59"/>
    <w:rsid w:val="00F05AF7"/>
    <w:pPr>
      <w:widowControl w:val="0"/>
      <w:jc w:val="both"/>
      <w:textAlignment w:val="top"/>
    </w:pPr>
    <w:rPr>
      <w:rFonts w:ascii="Times New Roman" w:eastAsia="宋体" w:hAnsi="Times New Roman" w:cs="Times New Roman"/>
      <w:kern w:val="0"/>
      <w:sz w:val="20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100">
    <w:name w:val="表格 正文缩进 + 宋体 10 磅"/>
    <w:basedOn w:val="afe"/>
    <w:rsid w:val="00F05AF7"/>
    <w:pPr>
      <w:widowControl w:val="0"/>
      <w:ind w:firstLineChars="0" w:firstLine="0"/>
      <w:jc w:val="both"/>
    </w:pPr>
    <w:rPr>
      <w:rFonts w:ascii="宋体" w:hAnsi="宋体" w:cs="宋体"/>
      <w:kern w:val="2"/>
      <w:sz w:val="20"/>
      <w:szCs w:val="20"/>
      <w:lang w:eastAsia="zh-CN" w:bidi="ar-SA"/>
    </w:rPr>
  </w:style>
  <w:style w:type="paragraph" w:styleId="afe">
    <w:name w:val="Normal Indent"/>
    <w:basedOn w:val="a1"/>
    <w:uiPriority w:val="99"/>
    <w:semiHidden/>
    <w:unhideWhenUsed/>
    <w:rsid w:val="00F05AF7"/>
    <w:pPr>
      <w:ind w:firstLineChars="200" w:firstLine="420"/>
    </w:pPr>
  </w:style>
  <w:style w:type="character" w:customStyle="1" w:styleId="Tahoma">
    <w:name w:val="样式 (西文) Tahoma 小四"/>
    <w:basedOn w:val="a2"/>
    <w:rsid w:val="00F05AF7"/>
    <w:rPr>
      <w:rFonts w:ascii="Tahoma" w:eastAsia="宋体" w:hAnsi="Tahoma"/>
      <w:kern w:val="2"/>
      <w:sz w:val="21"/>
      <w:szCs w:val="24"/>
      <w:lang w:val="en-US" w:eastAsia="zh-CN" w:bidi="ar-SA"/>
    </w:rPr>
  </w:style>
  <w:style w:type="paragraph" w:customStyle="1" w:styleId="Char1CharChar">
    <w:name w:val="Char1 Char Char"/>
    <w:basedOn w:val="a6"/>
    <w:autoRedefine/>
    <w:rsid w:val="00F05AF7"/>
    <w:pPr>
      <w:widowControl w:val="0"/>
      <w:shd w:val="clear" w:color="auto" w:fill="000080"/>
      <w:spacing w:before="48" w:after="48" w:line="360" w:lineRule="auto"/>
      <w:jc w:val="both"/>
    </w:pPr>
    <w:rPr>
      <w:rFonts w:ascii="Tahoma" w:hAnsi="Tahoma" w:cs="Times New Roman"/>
      <w:snapToGrid/>
      <w:color w:val="auto"/>
      <w:sz w:val="24"/>
      <w:szCs w:val="24"/>
      <w:lang w:eastAsia="zh-CN"/>
    </w:rPr>
  </w:style>
  <w:style w:type="paragraph" w:customStyle="1" w:styleId="p0">
    <w:name w:val="p0"/>
    <w:basedOn w:val="a1"/>
    <w:rsid w:val="00F05AF7"/>
    <w:pPr>
      <w:jc w:val="both"/>
    </w:pPr>
    <w:rPr>
      <w:rFonts w:ascii="Times New Roman" w:hAnsi="Times New Roman" w:cs="Times New Roman"/>
      <w:sz w:val="21"/>
      <w:szCs w:val="21"/>
      <w:lang w:eastAsia="zh-CN" w:bidi="ar-SA"/>
    </w:rPr>
  </w:style>
  <w:style w:type="paragraph" w:customStyle="1" w:styleId="CharCharChar">
    <w:name w:val="文档正文 Char Char Char"/>
    <w:basedOn w:val="a1"/>
    <w:link w:val="CharCharCharChar"/>
    <w:rsid w:val="00F05AF7"/>
    <w:pPr>
      <w:widowControl w:val="0"/>
      <w:spacing w:line="300" w:lineRule="auto"/>
      <w:ind w:firstLine="420"/>
      <w:jc w:val="both"/>
    </w:pPr>
    <w:rPr>
      <w:rFonts w:ascii="Times New Roman" w:hAnsi="Times New Roman" w:cs="Times New Roman"/>
      <w:kern w:val="2"/>
      <w:lang w:eastAsia="zh-CN" w:bidi="ar-SA"/>
    </w:rPr>
  </w:style>
  <w:style w:type="character" w:customStyle="1" w:styleId="CharCharCharChar">
    <w:name w:val="文档正文 Char Char Char Char"/>
    <w:basedOn w:val="a2"/>
    <w:link w:val="CharCharChar"/>
    <w:rsid w:val="00F05AF7"/>
    <w:rPr>
      <w:rFonts w:ascii="Times New Roman" w:eastAsia="宋体" w:hAnsi="Times New Roman" w:cs="Times New Roman"/>
      <w:sz w:val="24"/>
      <w:szCs w:val="24"/>
    </w:rPr>
  </w:style>
  <w:style w:type="paragraph" w:customStyle="1" w:styleId="Char10">
    <w:name w:val="文档正文 Char1"/>
    <w:basedOn w:val="a1"/>
    <w:link w:val="Char1Char"/>
    <w:rsid w:val="00F05AF7"/>
    <w:pPr>
      <w:widowControl w:val="0"/>
      <w:spacing w:line="300" w:lineRule="auto"/>
      <w:ind w:firstLine="420"/>
      <w:jc w:val="both"/>
    </w:pPr>
    <w:rPr>
      <w:rFonts w:ascii="Times New Roman" w:hAnsi="Times New Roman" w:cs="Times New Roman"/>
      <w:kern w:val="2"/>
      <w:lang w:eastAsia="zh-CN" w:bidi="ar-SA"/>
    </w:rPr>
  </w:style>
  <w:style w:type="character" w:customStyle="1" w:styleId="Char1Char">
    <w:name w:val="文档正文 Char1 Char"/>
    <w:basedOn w:val="a2"/>
    <w:link w:val="Char10"/>
    <w:rsid w:val="00F05AF7"/>
    <w:rPr>
      <w:rFonts w:ascii="Times New Roman" w:eastAsia="宋体" w:hAnsi="Times New Roman" w:cs="Times New Roman"/>
      <w:sz w:val="24"/>
      <w:szCs w:val="24"/>
    </w:rPr>
  </w:style>
  <w:style w:type="numbering" w:customStyle="1" w:styleId="a0">
    <w:name w:val="文档正文列表"/>
    <w:rsid w:val="00F05AF7"/>
    <w:pPr>
      <w:numPr>
        <w:numId w:val="9"/>
      </w:numPr>
    </w:pPr>
  </w:style>
  <w:style w:type="paragraph" w:customStyle="1" w:styleId="aff">
    <w:name w:val="表头"/>
    <w:basedOn w:val="CharCharChar"/>
    <w:rsid w:val="00F05AF7"/>
    <w:pPr>
      <w:ind w:firstLine="0"/>
      <w:jc w:val="center"/>
    </w:pPr>
    <w:rPr>
      <w:rFonts w:cs="宋体"/>
      <w:b/>
      <w:bCs/>
      <w:szCs w:val="20"/>
    </w:rPr>
  </w:style>
  <w:style w:type="paragraph" w:customStyle="1" w:styleId="aff0">
    <w:name w:val="题注(居中）"/>
    <w:basedOn w:val="aff1"/>
    <w:next w:val="a1"/>
    <w:rsid w:val="00F05AF7"/>
    <w:pPr>
      <w:widowControl w:val="0"/>
      <w:spacing w:before="152" w:after="160"/>
      <w:jc w:val="center"/>
    </w:pPr>
    <w:rPr>
      <w:rFonts w:ascii="Arial" w:hAnsi="Arial" w:cs="宋体"/>
      <w:kern w:val="2"/>
      <w:lang w:eastAsia="zh-CN" w:bidi="ar-SA"/>
    </w:rPr>
  </w:style>
  <w:style w:type="paragraph" w:customStyle="1" w:styleId="Chara">
    <w:name w:val="文档正文 Char"/>
    <w:basedOn w:val="a1"/>
    <w:link w:val="CharChar1"/>
    <w:rsid w:val="00F05AF7"/>
    <w:pPr>
      <w:widowControl w:val="0"/>
      <w:ind w:firstLine="420"/>
      <w:jc w:val="both"/>
    </w:pPr>
    <w:rPr>
      <w:rFonts w:ascii="Times New Roman" w:hAnsi="Times New Roman" w:cs="Times New Roman"/>
      <w:kern w:val="2"/>
      <w:lang w:eastAsia="zh-CN" w:bidi="ar-SA"/>
    </w:rPr>
  </w:style>
  <w:style w:type="character" w:customStyle="1" w:styleId="CharChar1">
    <w:name w:val="文档正文 Char Char1"/>
    <w:basedOn w:val="a2"/>
    <w:link w:val="Chara"/>
    <w:rsid w:val="00F05AF7"/>
    <w:rPr>
      <w:rFonts w:ascii="Times New Roman" w:eastAsia="宋体" w:hAnsi="Times New Roman" w:cs="Times New Roman"/>
      <w:sz w:val="24"/>
      <w:szCs w:val="24"/>
    </w:rPr>
  </w:style>
  <w:style w:type="paragraph" w:styleId="aff1">
    <w:name w:val="caption"/>
    <w:basedOn w:val="a1"/>
    <w:next w:val="a1"/>
    <w:uiPriority w:val="35"/>
    <w:semiHidden/>
    <w:unhideWhenUsed/>
    <w:rsid w:val="00F05AF7"/>
    <w:rPr>
      <w:rFonts w:ascii="Cambria" w:eastAsia="黑体" w:hAnsi="Cambria" w:cs="Times New Roman"/>
      <w:sz w:val="20"/>
      <w:szCs w:val="20"/>
    </w:rPr>
  </w:style>
  <w:style w:type="character" w:customStyle="1" w:styleId="keyword">
    <w:name w:val="keyword"/>
    <w:basedOn w:val="a2"/>
    <w:rsid w:val="00F05AF7"/>
  </w:style>
  <w:style w:type="character" w:styleId="aff2">
    <w:name w:val="FollowedHyperlink"/>
    <w:basedOn w:val="a2"/>
    <w:uiPriority w:val="99"/>
    <w:semiHidden/>
    <w:unhideWhenUsed/>
    <w:rsid w:val="00F05AF7"/>
    <w:rPr>
      <w:color w:val="800080"/>
      <w:u w:val="single"/>
    </w:rPr>
  </w:style>
  <w:style w:type="paragraph" w:customStyle="1" w:styleId="xl147">
    <w:name w:val="xl147"/>
    <w:basedOn w:val="a1"/>
    <w:rsid w:val="00F05A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FFFFFF" w:fill="FFFFFF"/>
      <w:spacing w:before="100" w:beforeAutospacing="1" w:after="100" w:afterAutospacing="1"/>
      <w:textAlignment w:val="top"/>
    </w:pPr>
    <w:rPr>
      <w:rFonts w:ascii="华文楷体" w:eastAsia="华文楷体" w:hAnsi="华文楷体" w:cs="宋体"/>
      <w:color w:val="0070C0"/>
      <w:sz w:val="20"/>
      <w:szCs w:val="20"/>
      <w:lang w:eastAsia="zh-CN" w:bidi="ar-SA"/>
    </w:rPr>
  </w:style>
  <w:style w:type="paragraph" w:customStyle="1" w:styleId="xl148">
    <w:name w:val="xl148"/>
    <w:basedOn w:val="a1"/>
    <w:rsid w:val="00F05A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华文楷体" w:eastAsia="华文楷体" w:hAnsi="华文楷体" w:cs="宋体"/>
      <w:color w:val="0070C0"/>
      <w:sz w:val="20"/>
      <w:szCs w:val="20"/>
      <w:lang w:eastAsia="zh-CN" w:bidi="ar-SA"/>
    </w:rPr>
  </w:style>
  <w:style w:type="paragraph" w:customStyle="1" w:styleId="xl149">
    <w:name w:val="xl149"/>
    <w:basedOn w:val="a1"/>
    <w:rsid w:val="00F05A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华文楷体" w:eastAsia="华文楷体" w:hAnsi="华文楷体" w:cs="宋体"/>
      <w:color w:val="0070C0"/>
      <w:sz w:val="20"/>
      <w:szCs w:val="20"/>
      <w:lang w:eastAsia="zh-CN" w:bidi="ar-SA"/>
    </w:rPr>
  </w:style>
  <w:style w:type="paragraph" w:customStyle="1" w:styleId="xl150">
    <w:name w:val="xl150"/>
    <w:basedOn w:val="a1"/>
    <w:rsid w:val="00F05A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</w:pPr>
    <w:rPr>
      <w:rFonts w:ascii="华文楷体" w:eastAsia="华文楷体" w:hAnsi="华文楷体" w:cs="宋体"/>
      <w:color w:val="0070C0"/>
      <w:lang w:eastAsia="zh-CN" w:bidi="ar-SA"/>
    </w:rPr>
  </w:style>
  <w:style w:type="paragraph" w:customStyle="1" w:styleId="152">
    <w:name w:val="样式 宋体 行距: 1.5 倍行距 首行缩进:  2 字符"/>
    <w:basedOn w:val="a1"/>
    <w:autoRedefine/>
    <w:rsid w:val="00F05AF7"/>
    <w:pPr>
      <w:widowControl w:val="0"/>
      <w:spacing w:line="360" w:lineRule="auto"/>
      <w:ind w:rightChars="12" w:right="25" w:firstLine="540"/>
      <w:jc w:val="both"/>
    </w:pPr>
    <w:rPr>
      <w:rFonts w:ascii="宋体" w:hAnsi="宋体" w:cs="宋体"/>
      <w:kern w:val="2"/>
      <w:lang w:eastAsia="zh-CN" w:bidi="ar-SA"/>
    </w:rPr>
  </w:style>
  <w:style w:type="paragraph" w:customStyle="1" w:styleId="aff3">
    <w:name w:val="文档正文"/>
    <w:basedOn w:val="a1"/>
    <w:rsid w:val="00F05AF7"/>
    <w:pPr>
      <w:widowControl w:val="0"/>
      <w:spacing w:line="300" w:lineRule="auto"/>
      <w:ind w:firstLine="420"/>
      <w:jc w:val="both"/>
    </w:pPr>
    <w:rPr>
      <w:rFonts w:ascii="Times New Roman" w:hAnsi="Times New Roman" w:cs="Times New Roman"/>
      <w:kern w:val="2"/>
      <w:lang w:eastAsia="zh-CN" w:bidi="ar-SA"/>
    </w:rPr>
  </w:style>
  <w:style w:type="character" w:customStyle="1" w:styleId="CharChar">
    <w:name w:val="文档正文 Char Char"/>
    <w:basedOn w:val="a2"/>
    <w:rsid w:val="00F05AF7"/>
    <w:rPr>
      <w:rFonts w:ascii="Times New Roman" w:hAnsi="Times New Roman"/>
      <w:kern w:val="2"/>
      <w:sz w:val="24"/>
      <w:szCs w:val="24"/>
    </w:rPr>
  </w:style>
  <w:style w:type="paragraph" w:styleId="a">
    <w:name w:val="List"/>
    <w:basedOn w:val="a1"/>
    <w:rsid w:val="00F05AF7"/>
    <w:pPr>
      <w:numPr>
        <w:numId w:val="10"/>
      </w:numPr>
    </w:pPr>
    <w:rPr>
      <w:rFonts w:ascii="Arial" w:hAnsi="Arial" w:cs="Times New Roman"/>
      <w:sz w:val="20"/>
      <w:lang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1Char">
    <w:name w:val="a0"/>
    <w:pPr>
      <w:numPr>
        <w:numId w:val="9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93B27E-810F-4BAD-B4C0-6D07A7C32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18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Dorian Du</dc:creator>
  <cp:lastModifiedBy>admin</cp:lastModifiedBy>
  <cp:revision>79</cp:revision>
  <dcterms:created xsi:type="dcterms:W3CDTF">2013-07-05T09:25:00Z</dcterms:created>
  <dcterms:modified xsi:type="dcterms:W3CDTF">2014-05-21T11:36:00Z</dcterms:modified>
</cp:coreProperties>
</file>